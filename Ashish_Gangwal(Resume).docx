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pn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694DD3" w14:textId="77777777" w:rsidR="00922AC1" w:rsidRDefault="00797FAA" w:rsidP="00DB26FB">
      <w:pPr>
        <w:pStyle w:val="NoSpacing"/>
        <w:rPr>
          <w:rFonts w:ascii="Calibri" w:hAnsi="Calibri"/>
          <w:b/>
          <w:sz w:val="40"/>
          <w:szCs w:val="40"/>
        </w:rPr>
      </w:pPr>
      <w:r>
        <w:rPr>
          <w:noProof/>
          <w:lang w:eastAsia="en-US"/>
        </w:rPr>
        <w:drawing>
          <wp:anchor distT="0" distB="0" distL="114300" distR="114300" simplePos="0" relativeHeight="251661312" behindDoc="0" locked="0" layoutInCell="1" allowOverlap="1" wp14:anchorId="5588A071" wp14:editId="757FE8A9">
            <wp:simplePos x="0" y="0"/>
            <wp:positionH relativeFrom="margin">
              <wp:align>left</wp:align>
            </wp:positionH>
            <wp:positionV relativeFrom="margin">
              <wp:align>top</wp:align>
            </wp:positionV>
            <wp:extent cx="844550" cy="654050"/>
            <wp:effectExtent l="0" t="0" r="0" b="0"/>
            <wp:wrapSquare wrapText="bothSides"/>
            <wp:docPr id="6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4550"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71C">
        <w:rPr>
          <w:rFonts w:ascii="Calibri" w:hAnsi="Calibri"/>
          <w:b/>
          <w:sz w:val="40"/>
          <w:szCs w:val="40"/>
        </w:rPr>
        <w:t>A</w:t>
      </w:r>
      <w:r w:rsidR="00BE61F0">
        <w:rPr>
          <w:rFonts w:ascii="Calibri" w:hAnsi="Calibri"/>
          <w:b/>
          <w:sz w:val="40"/>
          <w:szCs w:val="40"/>
        </w:rPr>
        <w:t>SHISH R</w:t>
      </w:r>
      <w:r w:rsidR="00264BCA">
        <w:rPr>
          <w:rFonts w:ascii="Calibri" w:hAnsi="Calibri"/>
          <w:b/>
          <w:sz w:val="40"/>
          <w:szCs w:val="40"/>
        </w:rPr>
        <w:t>.</w:t>
      </w:r>
      <w:r w:rsidR="00BE61F0">
        <w:rPr>
          <w:rFonts w:ascii="Calibri" w:hAnsi="Calibri"/>
          <w:b/>
          <w:sz w:val="40"/>
          <w:szCs w:val="40"/>
        </w:rPr>
        <w:t xml:space="preserve"> GANGWAL</w:t>
      </w:r>
      <w:r w:rsidR="00E601F6">
        <w:rPr>
          <w:rFonts w:ascii="Calibri" w:hAnsi="Calibri"/>
          <w:b/>
          <w:sz w:val="40"/>
          <w:szCs w:val="40"/>
        </w:rPr>
        <w:t xml:space="preserve">  </w:t>
      </w:r>
      <w:r w:rsidR="00255FD5">
        <w:rPr>
          <w:rFonts w:ascii="Calibri" w:hAnsi="Calibri"/>
          <w:b/>
          <w:sz w:val="40"/>
          <w:szCs w:val="40"/>
        </w:rPr>
        <w:t xml:space="preserve">  </w:t>
      </w:r>
      <w:r w:rsidR="00FB47A4">
        <w:rPr>
          <w:rFonts w:ascii="Calibri" w:hAnsi="Calibri"/>
          <w:b/>
          <w:sz w:val="40"/>
          <w:szCs w:val="40"/>
        </w:rPr>
        <w:t xml:space="preserve">         </w:t>
      </w:r>
      <w:r w:rsidR="00FB47A4" w:rsidRPr="00FB47A4">
        <w:rPr>
          <w:rFonts w:ascii="Calibri" w:hAnsi="Calibri"/>
          <w:bCs/>
          <w:sz w:val="22"/>
          <w:szCs w:val="22"/>
        </w:rPr>
        <w:t>9/412, Anita Bldg. No: - 9 C.H.S</w:t>
      </w:r>
      <w:r w:rsidR="00FB47A4">
        <w:rPr>
          <w:rFonts w:ascii="Calibri" w:hAnsi="Calibri"/>
          <w:bCs/>
          <w:sz w:val="22"/>
          <w:szCs w:val="22"/>
        </w:rPr>
        <w:t>,</w:t>
      </w:r>
      <w:r w:rsidR="00FB47A4">
        <w:rPr>
          <w:rFonts w:ascii="Calibri" w:hAnsi="Calibri"/>
          <w:b/>
          <w:sz w:val="40"/>
          <w:szCs w:val="40"/>
        </w:rPr>
        <w:t xml:space="preserve">  </w:t>
      </w:r>
    </w:p>
    <w:p w14:paraId="18DB51A6" w14:textId="77777777" w:rsidR="00DB26FB" w:rsidRPr="00AF2A04" w:rsidRDefault="00DB26FB" w:rsidP="00DB26FB">
      <w:pPr>
        <w:pStyle w:val="NoSpacing"/>
        <w:rPr>
          <w:rFonts w:ascii="Calibri" w:hAnsi="Calibri" w:cs="Verdana"/>
          <w:color w:val="0000CC"/>
          <w:sz w:val="24"/>
          <w:szCs w:val="24"/>
        </w:rPr>
      </w:pPr>
      <w:r w:rsidRPr="00AF2A04">
        <w:rPr>
          <w:rFonts w:ascii="Calibri" w:hAnsi="Calibri" w:cs="Verdana"/>
          <w:color w:val="0000CC"/>
          <w:sz w:val="24"/>
          <w:szCs w:val="24"/>
        </w:rPr>
        <w:t xml:space="preserve">Trade and Supply Chain Finance </w:t>
      </w:r>
      <w:r w:rsidR="003A6175" w:rsidRPr="00AF2A04">
        <w:rPr>
          <w:rFonts w:ascii="Calibri" w:hAnsi="Calibri" w:cs="Verdana"/>
          <w:color w:val="0000CC"/>
          <w:sz w:val="24"/>
          <w:szCs w:val="24"/>
        </w:rPr>
        <w:t>Specialist,</w:t>
      </w:r>
      <w:r w:rsidR="003A6175">
        <w:rPr>
          <w:rFonts w:ascii="Calibri" w:hAnsi="Calibri" w:cs="Verdana"/>
          <w:color w:val="0000CC"/>
          <w:sz w:val="24"/>
          <w:szCs w:val="24"/>
        </w:rPr>
        <w:t xml:space="preserve">  </w:t>
      </w:r>
      <w:r w:rsidR="00FB47A4">
        <w:rPr>
          <w:rFonts w:ascii="Calibri" w:hAnsi="Calibri" w:cs="Verdana"/>
          <w:color w:val="0000CC"/>
          <w:sz w:val="24"/>
          <w:szCs w:val="24"/>
        </w:rPr>
        <w:t xml:space="preserve">   </w:t>
      </w:r>
      <w:r w:rsidR="00ED47E0">
        <w:rPr>
          <w:rFonts w:ascii="Calibri" w:hAnsi="Calibri" w:cs="Verdana"/>
          <w:color w:val="0000CC"/>
          <w:sz w:val="24"/>
          <w:szCs w:val="24"/>
        </w:rPr>
        <w:t xml:space="preserve"> </w:t>
      </w:r>
      <w:r w:rsidR="006D07B9">
        <w:rPr>
          <w:rFonts w:ascii="Calibri" w:hAnsi="Calibri" w:cs="Verdana"/>
          <w:color w:val="0000CC"/>
          <w:sz w:val="24"/>
          <w:szCs w:val="24"/>
        </w:rPr>
        <w:t xml:space="preserve"> </w:t>
      </w:r>
      <w:r w:rsidR="00A06349">
        <w:rPr>
          <w:rFonts w:ascii="Calibri" w:hAnsi="Calibri" w:cs="Verdana"/>
          <w:color w:val="0000CC"/>
          <w:sz w:val="24"/>
          <w:szCs w:val="24"/>
        </w:rPr>
        <w:t xml:space="preserve"> </w:t>
      </w:r>
      <w:r w:rsidR="009C16A5">
        <w:rPr>
          <w:rFonts w:ascii="Calibri" w:hAnsi="Calibri" w:cs="Verdana"/>
          <w:color w:val="0000CC"/>
          <w:sz w:val="24"/>
          <w:szCs w:val="24"/>
        </w:rPr>
        <w:t xml:space="preserve"> </w:t>
      </w:r>
      <w:r w:rsidR="003A6175">
        <w:rPr>
          <w:rFonts w:ascii="Calibri" w:hAnsi="Calibri" w:cs="Verdana"/>
          <w:color w:val="0000CC"/>
          <w:sz w:val="24"/>
          <w:szCs w:val="24"/>
        </w:rPr>
        <w:t xml:space="preserve">  </w:t>
      </w:r>
      <w:r w:rsidR="00FB47A4" w:rsidRPr="00FB47A4">
        <w:rPr>
          <w:rFonts w:ascii="Calibri" w:hAnsi="Calibri" w:cs="Verdana"/>
          <w:color w:val="000000" w:themeColor="text1"/>
          <w:sz w:val="24"/>
          <w:szCs w:val="24"/>
        </w:rPr>
        <w:t>Anita Nagar</w:t>
      </w:r>
      <w:r w:rsidR="00FB47A4">
        <w:rPr>
          <w:rFonts w:ascii="Calibri" w:hAnsi="Calibri" w:cs="Verdana"/>
          <w:color w:val="000000" w:themeColor="text1"/>
          <w:sz w:val="24"/>
          <w:szCs w:val="24"/>
        </w:rPr>
        <w:t>, Akurli Road,</w:t>
      </w:r>
    </w:p>
    <w:p w14:paraId="30D81769" w14:textId="77777777" w:rsidR="00DB26FB" w:rsidRPr="00DB26FB" w:rsidRDefault="00DB26FB" w:rsidP="00DB26FB">
      <w:pPr>
        <w:pStyle w:val="NoSpacing"/>
        <w:rPr>
          <w:rFonts w:ascii="Calibri" w:hAnsi="Calibri" w:cs="Verdana"/>
          <w:b/>
          <w:color w:val="0000CC"/>
          <w:sz w:val="24"/>
          <w:szCs w:val="24"/>
        </w:rPr>
      </w:pPr>
      <w:r w:rsidRPr="00AF2A04">
        <w:rPr>
          <w:rFonts w:ascii="Calibri" w:hAnsi="Calibri" w:cs="Verdana"/>
          <w:color w:val="0000CC"/>
          <w:sz w:val="24"/>
          <w:szCs w:val="24"/>
        </w:rPr>
        <w:t>Scrum Master, Project Management</w:t>
      </w:r>
      <w:r>
        <w:rPr>
          <w:rFonts w:ascii="Calibri" w:hAnsi="Calibri" w:cs="Verdana"/>
          <w:b/>
          <w:color w:val="0000CC"/>
          <w:sz w:val="24"/>
          <w:szCs w:val="24"/>
        </w:rPr>
        <w:tab/>
      </w:r>
      <w:r w:rsidR="00FB47A4">
        <w:rPr>
          <w:rFonts w:ascii="Calibri" w:hAnsi="Calibri" w:cs="Verdana"/>
          <w:b/>
          <w:color w:val="0000CC"/>
          <w:sz w:val="24"/>
          <w:szCs w:val="24"/>
        </w:rPr>
        <w:t xml:space="preserve">         </w:t>
      </w:r>
      <w:r w:rsidR="00E748E3">
        <w:rPr>
          <w:rFonts w:ascii="Calibri" w:hAnsi="Calibri" w:cs="Verdana"/>
          <w:b/>
          <w:color w:val="0000CC"/>
          <w:sz w:val="24"/>
          <w:szCs w:val="24"/>
        </w:rPr>
        <w:t xml:space="preserve">            </w:t>
      </w:r>
      <w:r w:rsidR="00FB47A4" w:rsidRPr="00FB47A4">
        <w:rPr>
          <w:rFonts w:ascii="Calibri" w:hAnsi="Calibri" w:cs="Verdana"/>
          <w:bCs/>
          <w:color w:val="000000" w:themeColor="text1"/>
          <w:sz w:val="24"/>
          <w:szCs w:val="24"/>
        </w:rPr>
        <w:t>Lokhandwala Township,</w:t>
      </w:r>
    </w:p>
    <w:p w14:paraId="6D06E345" w14:textId="77777777" w:rsidR="00595338" w:rsidRPr="00DB26FB" w:rsidRDefault="00264BCA" w:rsidP="00CC071C">
      <w:pPr>
        <w:pStyle w:val="NoSpacing"/>
        <w:jc w:val="both"/>
        <w:rPr>
          <w:rFonts w:ascii="Calibri" w:eastAsia="MS Mincho" w:hAnsi="Calibri"/>
          <w:sz w:val="22"/>
          <w:szCs w:val="22"/>
          <w:lang w:eastAsia="ja-JP"/>
        </w:rPr>
      </w:pPr>
      <w:r w:rsidRPr="00264BCA">
        <w:rPr>
          <w:rFonts w:ascii="Wingdings" w:hAnsi="Wingdings" w:cs="Courier New"/>
          <w:b/>
          <w:sz w:val="22"/>
          <w:szCs w:val="22"/>
        </w:rPr>
        <w:t></w:t>
      </w:r>
      <w:r>
        <w:rPr>
          <w:rFonts w:ascii="Calibri" w:hAnsi="Calibri" w:cs="Verdana"/>
          <w:b/>
          <w:sz w:val="24"/>
          <w:szCs w:val="24"/>
        </w:rPr>
        <w:t xml:space="preserve"> </w:t>
      </w:r>
      <w:r w:rsidRPr="00264BCA">
        <w:rPr>
          <w:rFonts w:ascii="Calibri" w:hAnsi="Calibri" w:cs="Verdana"/>
          <w:b/>
          <w:sz w:val="24"/>
          <w:szCs w:val="24"/>
        </w:rPr>
        <w:t xml:space="preserve">- </w:t>
      </w:r>
      <w:r w:rsidRPr="00AF255F">
        <w:rPr>
          <w:rFonts w:ascii="Calibri" w:hAnsi="Calibri" w:cs="Verdana"/>
          <w:b/>
          <w:color w:val="0000CC"/>
          <w:sz w:val="24"/>
          <w:szCs w:val="24"/>
        </w:rPr>
        <w:t>+91</w:t>
      </w:r>
      <w:r w:rsidR="00AF2A04">
        <w:rPr>
          <w:rFonts w:ascii="Calibri" w:hAnsi="Calibri" w:cs="Verdana"/>
          <w:b/>
          <w:color w:val="0000CC"/>
          <w:sz w:val="24"/>
          <w:szCs w:val="24"/>
        </w:rPr>
        <w:t xml:space="preserve"> </w:t>
      </w:r>
      <w:r w:rsidRPr="00AF255F">
        <w:rPr>
          <w:rFonts w:ascii="Calibri" w:hAnsi="Calibri" w:cs="Verdana"/>
          <w:b/>
          <w:color w:val="0000CC"/>
          <w:sz w:val="24"/>
          <w:szCs w:val="24"/>
        </w:rPr>
        <w:t>-</w:t>
      </w:r>
      <w:r w:rsidR="00AF2A04">
        <w:rPr>
          <w:rFonts w:ascii="Calibri" w:hAnsi="Calibri" w:cs="Verdana"/>
          <w:b/>
          <w:color w:val="0000CC"/>
          <w:sz w:val="24"/>
          <w:szCs w:val="24"/>
        </w:rPr>
        <w:t xml:space="preserve"> </w:t>
      </w:r>
      <w:r w:rsidRPr="00AF255F">
        <w:rPr>
          <w:rFonts w:ascii="Calibri" w:hAnsi="Calibri" w:cs="Verdana"/>
          <w:b/>
          <w:color w:val="0000CC"/>
          <w:sz w:val="24"/>
          <w:szCs w:val="24"/>
        </w:rPr>
        <w:t>9</w:t>
      </w:r>
      <w:r w:rsidR="00065F49">
        <w:rPr>
          <w:rFonts w:ascii="Calibri" w:hAnsi="Calibri" w:cs="Verdana"/>
          <w:b/>
          <w:color w:val="0000CC"/>
          <w:sz w:val="24"/>
          <w:szCs w:val="24"/>
        </w:rPr>
        <w:t>322560110</w:t>
      </w:r>
      <w:r w:rsidR="004F0A7A">
        <w:rPr>
          <w:rFonts w:ascii="Calibri" w:hAnsi="Calibri" w:cs="Verdana"/>
          <w:b/>
          <w:color w:val="0000CC"/>
          <w:sz w:val="24"/>
          <w:szCs w:val="24"/>
        </w:rPr>
        <w:t xml:space="preserve">; </w:t>
      </w:r>
      <w:r w:rsidR="00AF2A04">
        <w:rPr>
          <w:rFonts w:ascii="Calibri" w:hAnsi="Calibri" w:cs="Verdana"/>
          <w:b/>
          <w:color w:val="0000CC"/>
          <w:sz w:val="24"/>
          <w:szCs w:val="24"/>
        </w:rPr>
        <w:t xml:space="preserve"> </w:t>
      </w:r>
      <w:r w:rsidR="00321972" w:rsidRPr="00264BCA">
        <w:rPr>
          <w:rFonts w:ascii="Wingdings" w:hAnsi="Wingdings" w:cs="Verdana"/>
          <w:b/>
          <w:sz w:val="22"/>
          <w:szCs w:val="22"/>
        </w:rPr>
        <w:sym w:font="Wingdings" w:char="F02A"/>
      </w:r>
      <w:r w:rsidR="001B15B2">
        <w:rPr>
          <w:rFonts w:ascii="Calibri" w:hAnsi="Calibri" w:cs="Verdana"/>
          <w:b/>
          <w:sz w:val="24"/>
          <w:szCs w:val="24"/>
        </w:rPr>
        <w:t xml:space="preserve"> - </w:t>
      </w:r>
      <w:r w:rsidR="00065F49" w:rsidRPr="00065F49">
        <w:rPr>
          <w:rFonts w:ascii="Calibri" w:hAnsi="Calibri" w:cs="Verdana"/>
          <w:b/>
          <w:color w:val="0000CC"/>
          <w:sz w:val="24"/>
          <w:szCs w:val="24"/>
        </w:rPr>
        <w:t>ashgangwal</w:t>
      </w:r>
      <w:r w:rsidRPr="004D1677">
        <w:rPr>
          <w:rFonts w:ascii="Calibri" w:hAnsi="Calibri" w:cs="Verdana"/>
          <w:b/>
          <w:color w:val="0000CC"/>
          <w:sz w:val="24"/>
          <w:szCs w:val="24"/>
        </w:rPr>
        <w:t>@gmail.com</w:t>
      </w:r>
      <w:r w:rsidR="00DB26FB">
        <w:rPr>
          <w:rFonts w:ascii="Calibri" w:hAnsi="Calibri" w:cs="Verdana"/>
          <w:b/>
          <w:color w:val="0000CC"/>
          <w:sz w:val="24"/>
          <w:szCs w:val="24"/>
        </w:rPr>
        <w:tab/>
      </w:r>
      <w:r w:rsidR="00E601F6">
        <w:rPr>
          <w:rFonts w:ascii="Calibri" w:hAnsi="Calibri" w:cs="Verdana"/>
          <w:b/>
          <w:color w:val="0000CC"/>
          <w:sz w:val="24"/>
          <w:szCs w:val="24"/>
        </w:rPr>
        <w:t xml:space="preserve">         </w:t>
      </w:r>
      <w:r w:rsidR="00FB47A4" w:rsidRPr="00FB47A4">
        <w:rPr>
          <w:rFonts w:ascii="Calibri" w:hAnsi="Calibri" w:cs="Verdana"/>
          <w:bCs/>
          <w:color w:val="000000" w:themeColor="text1"/>
          <w:sz w:val="24"/>
          <w:szCs w:val="24"/>
        </w:rPr>
        <w:t>Kandivali</w:t>
      </w:r>
      <w:r w:rsidR="00DB26FB" w:rsidRPr="00FB47A4">
        <w:rPr>
          <w:rFonts w:ascii="Calibri" w:eastAsia="MS Mincho" w:hAnsi="Calibri"/>
          <w:bCs/>
          <w:color w:val="000000" w:themeColor="text1"/>
          <w:sz w:val="22"/>
          <w:szCs w:val="22"/>
          <w:lang w:eastAsia="ja-JP"/>
        </w:rPr>
        <w:t>(East)</w:t>
      </w:r>
      <w:r w:rsidR="00E748E3">
        <w:rPr>
          <w:rFonts w:ascii="Calibri" w:eastAsia="MS Mincho" w:hAnsi="Calibri"/>
          <w:sz w:val="22"/>
          <w:szCs w:val="22"/>
          <w:lang w:eastAsia="ja-JP"/>
        </w:rPr>
        <w:t>.</w:t>
      </w:r>
      <w:r w:rsidR="00DB26FB" w:rsidRPr="00DB26FB">
        <w:rPr>
          <w:rFonts w:ascii="Calibri" w:eastAsia="MS Mincho" w:hAnsi="Calibri"/>
          <w:sz w:val="22"/>
          <w:szCs w:val="22"/>
          <w:lang w:eastAsia="ja-JP"/>
        </w:rPr>
        <w:t>Mumbai</w:t>
      </w:r>
      <w:r w:rsidR="00E601F6">
        <w:rPr>
          <w:rFonts w:ascii="Calibri" w:eastAsia="MS Mincho" w:hAnsi="Calibri"/>
          <w:sz w:val="22"/>
          <w:szCs w:val="22"/>
          <w:lang w:eastAsia="ja-JP"/>
        </w:rPr>
        <w:t xml:space="preserve"> - 400</w:t>
      </w:r>
      <w:r w:rsidR="00FB47A4">
        <w:rPr>
          <w:rFonts w:ascii="Calibri" w:eastAsia="MS Mincho" w:hAnsi="Calibri"/>
          <w:sz w:val="22"/>
          <w:szCs w:val="22"/>
          <w:lang w:eastAsia="ja-JP"/>
        </w:rPr>
        <w:t>101</w:t>
      </w:r>
      <w:r w:rsidR="00392075">
        <w:rPr>
          <w:rFonts w:ascii="Calibri" w:eastAsia="MS Mincho" w:hAnsi="Calibri"/>
          <w:sz w:val="22"/>
          <w:szCs w:val="22"/>
          <w:lang w:eastAsia="ja-JP"/>
        </w:rPr>
        <w:t>.</w:t>
      </w:r>
    </w:p>
    <w:p w14:paraId="3C49BCE3" w14:textId="77777777" w:rsidR="00FB00E4" w:rsidRPr="008705C0" w:rsidRDefault="00797FAA" w:rsidP="0021391A">
      <w:pPr>
        <w:pStyle w:val="Heading4"/>
        <w:numPr>
          <w:ilvl w:val="0"/>
          <w:numId w:val="0"/>
        </w:numPr>
        <w:tabs>
          <w:tab w:val="left" w:pos="3450"/>
        </w:tabs>
        <w:spacing w:line="360" w:lineRule="auto"/>
        <w:rPr>
          <w:sz w:val="19"/>
          <w:szCs w:val="19"/>
        </w:rPr>
      </w:pPr>
      <w:r w:rsidRPr="008705C0">
        <w:rPr>
          <w:noProof/>
          <w:sz w:val="19"/>
          <w:szCs w:val="19"/>
          <w:lang w:eastAsia="en-US"/>
        </w:rPr>
        <mc:AlternateContent>
          <mc:Choice Requires="wps">
            <w:drawing>
              <wp:anchor distT="0" distB="0" distL="114300" distR="114300" simplePos="0" relativeHeight="251653120" behindDoc="0" locked="0" layoutInCell="0" allowOverlap="1" wp14:anchorId="470DA4E3" wp14:editId="717B7E4A">
                <wp:simplePos x="0" y="0"/>
                <wp:positionH relativeFrom="column">
                  <wp:posOffset>295275</wp:posOffset>
                </wp:positionH>
                <wp:positionV relativeFrom="paragraph">
                  <wp:posOffset>115570</wp:posOffset>
                </wp:positionV>
                <wp:extent cx="5638800" cy="285750"/>
                <wp:effectExtent l="0" t="0" r="38100" b="38100"/>
                <wp:wrapNone/>
                <wp:docPr id="17" nam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8800"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alpha val="50000"/>
                            </a:srgbClr>
                          </a:outerShdw>
                        </a:effectLst>
                      </wps:spPr>
                      <wps:txbx>
                        <w:txbxContent>
                          <w:p w14:paraId="1C2020E6" w14:textId="77777777" w:rsidR="00726CBF" w:rsidRPr="00DB5D3D" w:rsidRDefault="00726CBF" w:rsidP="0047448D">
                            <w:pPr>
                              <w:rPr>
                                <w:rFonts w:ascii="Calibri" w:hAnsi="Calibri"/>
                                <w:b/>
                                <w:sz w:val="28"/>
                                <w:szCs w:val="28"/>
                              </w:rPr>
                            </w:pPr>
                            <w:r>
                              <w:rPr>
                                <w:rFonts w:ascii="Calibri" w:hAnsi="Calibri" w:cs="TT15Et00"/>
                                <w:b/>
                                <w:sz w:val="28"/>
                                <w:szCs w:val="28"/>
                                <w:lang w:eastAsia="en-US"/>
                              </w:rPr>
                              <w:t>PROFILE SUMMARY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DA4E3" id=" 32" o:spid="_x0000_s1026" style="position:absolute;margin-left:23.25pt;margin-top:9.1pt;width:444pt;height: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" o:allowincell="f" fillcolor="silver" strokecolor="white">
                <v:fill angle="90" focus="100%" type="gradient"/>
                <v:shadow on="t" opacity=".5"/>
                <v:path arrowok="t"/>
                <v:textbox>
                  <w:txbxContent>
                    <w:p w14:paraId="1C2020E6" w14:textId="77777777" w:rsidR="00726CBF" w:rsidRPr="00DB5D3D" w:rsidRDefault="00726CBF" w:rsidP="0047448D">
                      <w:pPr>
                        <w:rPr>
                          <w:rFonts w:ascii="Calibri" w:hAnsi="Calibri"/>
                          <w:b/>
                          <w:sz w:val="28"/>
                          <w:szCs w:val="28"/>
                        </w:rPr>
                      </w:pPr>
                      <w:r>
                        <w:rPr>
                          <w:rFonts w:ascii="Calibri" w:hAnsi="Calibri" w:cs="TT15Et00"/>
                          <w:b/>
                          <w:sz w:val="28"/>
                          <w:szCs w:val="28"/>
                          <w:lang w:eastAsia="en-US"/>
                        </w:rPr>
                        <w:t>PROFILE SUMMARY</w:t>
                      </w:r>
                    </w:p>
                  </w:txbxContent>
                </v:textbox>
              </v:rect>
            </w:pict>
          </mc:Fallback>
        </mc:AlternateContent>
      </w:r>
      <w:r w:rsidRPr="00FB00E4">
        <w:rPr>
          <w:rFonts w:ascii="Verdana" w:hAnsi="Verdana" w:cs="Verdana"/>
          <w:noProof/>
          <w:sz w:val="18"/>
          <w:szCs w:val="18"/>
          <w:lang w:eastAsia="en-US"/>
        </w:rPr>
        <w:drawing>
          <wp:inline distT="0" distB="0" distL="0" distR="0" wp14:anchorId="29A8D751" wp14:editId="4D59109F">
            <wp:extent cx="342900" cy="257175"/>
            <wp:effectExtent l="0" t="0" r="0" b="0"/>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900" cy="257175"/>
                    </a:xfrm>
                    <a:prstGeom prst="rect">
                      <a:avLst/>
                    </a:prstGeom>
                    <a:noFill/>
                    <a:ln>
                      <a:noFill/>
                    </a:ln>
                  </pic:spPr>
                </pic:pic>
              </a:graphicData>
            </a:graphic>
          </wp:inline>
        </w:drawing>
      </w:r>
      <w:r w:rsidR="0021391A">
        <w:rPr>
          <w:rFonts w:ascii="Verdana" w:hAnsi="Verdana" w:cs="Verdana"/>
          <w:sz w:val="18"/>
          <w:szCs w:val="18"/>
        </w:rPr>
        <w:tab/>
      </w:r>
    </w:p>
    <w:p w14:paraId="73E01CD0" w14:textId="77777777" w:rsidR="00FB7E7A" w:rsidRDefault="00FB7E7A" w:rsidP="00296CB1">
      <w:pPr>
        <w:pStyle w:val="BodyText"/>
        <w:numPr>
          <w:ilvl w:val="0"/>
          <w:numId w:val="7"/>
        </w:numPr>
        <w:tabs>
          <w:tab w:val="left" w:pos="360"/>
        </w:tabs>
        <w:spacing w:after="0"/>
        <w:jc w:val="both"/>
        <w:rPr>
          <w:rFonts w:ascii="Calibri" w:hAnsi="Calibri" w:cs="Verdana"/>
          <w:sz w:val="22"/>
          <w:szCs w:val="22"/>
        </w:rPr>
      </w:pPr>
      <w:r>
        <w:rPr>
          <w:rFonts w:ascii="Calibri" w:hAnsi="Calibri" w:cs="Verdana"/>
          <w:sz w:val="22"/>
          <w:szCs w:val="22"/>
        </w:rPr>
        <w:t xml:space="preserve">A result </w:t>
      </w:r>
      <w:r w:rsidR="00C45770">
        <w:rPr>
          <w:rFonts w:ascii="Calibri" w:hAnsi="Calibri" w:cs="Verdana"/>
          <w:sz w:val="22"/>
          <w:szCs w:val="22"/>
        </w:rPr>
        <w:t xml:space="preserve">driven professional career with around </w:t>
      </w:r>
      <w:r w:rsidR="00C45770" w:rsidRPr="00C45770">
        <w:rPr>
          <w:rFonts w:ascii="Calibri" w:hAnsi="Calibri" w:cs="Verdana"/>
          <w:b/>
          <w:sz w:val="22"/>
          <w:szCs w:val="22"/>
        </w:rPr>
        <w:t>13</w:t>
      </w:r>
      <w:r>
        <w:rPr>
          <w:rFonts w:ascii="Calibri" w:hAnsi="Calibri" w:cs="Verdana"/>
          <w:sz w:val="22"/>
          <w:szCs w:val="22"/>
        </w:rPr>
        <w:t xml:space="preserve"> years of experience in </w:t>
      </w:r>
      <w:r w:rsidRPr="00774331">
        <w:rPr>
          <w:rFonts w:ascii="Calibri" w:hAnsi="Calibri" w:cs="Calibri"/>
          <w:sz w:val="22"/>
          <w:szCs w:val="22"/>
        </w:rPr>
        <w:t xml:space="preserve">development of </w:t>
      </w:r>
      <w:r w:rsidRPr="00774331">
        <w:rPr>
          <w:rFonts w:ascii="Calibri" w:hAnsi="Calibri" w:cs="Verdana"/>
          <w:sz w:val="22"/>
          <w:szCs w:val="22"/>
        </w:rPr>
        <w:t>Financial Software Project</w:t>
      </w:r>
      <w:r>
        <w:rPr>
          <w:rFonts w:ascii="Calibri" w:hAnsi="Calibri" w:cs="Calibri"/>
          <w:sz w:val="22"/>
          <w:szCs w:val="22"/>
        </w:rPr>
        <w:t xml:space="preserve"> using PL/SQL, Pro</w:t>
      </w:r>
      <w:r w:rsidRPr="00774331">
        <w:rPr>
          <w:rFonts w:ascii="Calibri" w:hAnsi="Calibri" w:cs="Calibri"/>
          <w:sz w:val="22"/>
          <w:szCs w:val="22"/>
        </w:rPr>
        <w:t>*C</w:t>
      </w:r>
      <w:r w:rsidR="00FC11DF">
        <w:rPr>
          <w:rFonts w:ascii="Calibri" w:hAnsi="Calibri" w:cs="Calibri"/>
          <w:sz w:val="22"/>
          <w:szCs w:val="22"/>
        </w:rPr>
        <w:t xml:space="preserve">, </w:t>
      </w:r>
      <w:r w:rsidRPr="00774331">
        <w:rPr>
          <w:rFonts w:ascii="Calibri" w:hAnsi="Calibri" w:cs="Calibri"/>
          <w:sz w:val="22"/>
          <w:szCs w:val="22"/>
        </w:rPr>
        <w:t xml:space="preserve">and Functional experience in developing Banking systems, specializing in </w:t>
      </w:r>
      <w:r w:rsidRPr="00774331">
        <w:rPr>
          <w:rFonts w:ascii="Calibri" w:hAnsi="Calibri" w:cs="Calibri"/>
          <w:b/>
          <w:sz w:val="22"/>
          <w:szCs w:val="22"/>
        </w:rPr>
        <w:t xml:space="preserve">Trade Finance Domain </w:t>
      </w:r>
      <w:r w:rsidRPr="00774331">
        <w:rPr>
          <w:rFonts w:ascii="Calibri" w:hAnsi="Calibri" w:cs="Verdana"/>
          <w:sz w:val="22"/>
          <w:szCs w:val="22"/>
        </w:rPr>
        <w:t xml:space="preserve">including Pre-design Cost </w:t>
      </w:r>
      <w:r w:rsidR="00124B22" w:rsidRPr="00774331">
        <w:rPr>
          <w:rFonts w:ascii="Calibri" w:hAnsi="Calibri" w:cs="Verdana"/>
          <w:sz w:val="22"/>
          <w:szCs w:val="22"/>
        </w:rPr>
        <w:t>Estimate</w:t>
      </w:r>
      <w:r w:rsidR="00124B22">
        <w:rPr>
          <w:rFonts w:ascii="Calibri" w:hAnsi="Calibri" w:cs="Verdana"/>
          <w:sz w:val="22"/>
          <w:szCs w:val="22"/>
        </w:rPr>
        <w:t>. Project</w:t>
      </w:r>
      <w:r w:rsidR="00E14A6B">
        <w:rPr>
          <w:rFonts w:ascii="Calibri" w:hAnsi="Calibri" w:cs="Verdana"/>
          <w:sz w:val="22"/>
          <w:szCs w:val="22"/>
        </w:rPr>
        <w:t xml:space="preserve"> Management.</w:t>
      </w:r>
    </w:p>
    <w:p w14:paraId="77BE5B49" w14:textId="77777777" w:rsidR="00115D9D" w:rsidRDefault="00151D1A" w:rsidP="00115D9D">
      <w:pPr>
        <w:pStyle w:val="BodyText"/>
        <w:numPr>
          <w:ilvl w:val="0"/>
          <w:numId w:val="7"/>
        </w:numPr>
        <w:tabs>
          <w:tab w:val="left" w:pos="360"/>
        </w:tabs>
        <w:spacing w:after="0"/>
        <w:jc w:val="both"/>
        <w:rPr>
          <w:rFonts w:ascii="Calibri" w:hAnsi="Calibri" w:cs="Verdana"/>
          <w:sz w:val="22"/>
          <w:szCs w:val="22"/>
        </w:rPr>
      </w:pPr>
      <w:r>
        <w:rPr>
          <w:rFonts w:ascii="Calibri" w:hAnsi="Calibri" w:cs="Verdana"/>
          <w:sz w:val="22"/>
          <w:szCs w:val="22"/>
        </w:rPr>
        <w:t xml:space="preserve">Having </w:t>
      </w:r>
      <w:r w:rsidR="00FC4A87">
        <w:rPr>
          <w:rFonts w:ascii="Calibri" w:hAnsi="Calibri" w:cs="Verdana"/>
          <w:sz w:val="22"/>
          <w:szCs w:val="22"/>
        </w:rPr>
        <w:t>strong</w:t>
      </w:r>
      <w:r>
        <w:rPr>
          <w:rFonts w:ascii="Calibri" w:hAnsi="Calibri" w:cs="Verdana"/>
          <w:sz w:val="22"/>
          <w:szCs w:val="22"/>
        </w:rPr>
        <w:t xml:space="preserve"> </w:t>
      </w:r>
      <w:r w:rsidR="00FC4A87">
        <w:rPr>
          <w:rFonts w:ascii="Calibri" w:hAnsi="Calibri" w:cs="Verdana"/>
          <w:sz w:val="22"/>
          <w:szCs w:val="22"/>
        </w:rPr>
        <w:t xml:space="preserve">domain </w:t>
      </w:r>
      <w:r>
        <w:rPr>
          <w:rFonts w:ascii="Calibri" w:hAnsi="Calibri" w:cs="Verdana"/>
          <w:sz w:val="22"/>
          <w:szCs w:val="22"/>
        </w:rPr>
        <w:t xml:space="preserve">knowledge in </w:t>
      </w:r>
      <w:r w:rsidR="00FC4A87" w:rsidRPr="008E7013">
        <w:rPr>
          <w:rFonts w:ascii="Calibri" w:hAnsi="Calibri" w:cs="Verdana"/>
          <w:b/>
          <w:sz w:val="22"/>
          <w:szCs w:val="22"/>
        </w:rPr>
        <w:t>Trade Finance Domain</w:t>
      </w:r>
      <w:r w:rsidR="008E7013" w:rsidRPr="008E7013">
        <w:rPr>
          <w:rFonts w:ascii="Calibri" w:hAnsi="Calibri" w:cs="Verdana"/>
          <w:b/>
          <w:sz w:val="22"/>
          <w:szCs w:val="22"/>
        </w:rPr>
        <w:t>.</w:t>
      </w:r>
    </w:p>
    <w:p w14:paraId="5CC0E5CC" w14:textId="77777777" w:rsidR="00167682" w:rsidRDefault="0038140B" w:rsidP="00115D9D">
      <w:pPr>
        <w:pStyle w:val="BodyText"/>
        <w:numPr>
          <w:ilvl w:val="0"/>
          <w:numId w:val="7"/>
        </w:numPr>
        <w:tabs>
          <w:tab w:val="left" w:pos="360"/>
        </w:tabs>
        <w:spacing w:after="0"/>
        <w:jc w:val="both"/>
        <w:rPr>
          <w:rFonts w:ascii="Calibri" w:hAnsi="Calibri" w:cs="Verdana"/>
          <w:sz w:val="22"/>
          <w:szCs w:val="22"/>
        </w:rPr>
      </w:pPr>
      <w:r>
        <w:rPr>
          <w:rFonts w:ascii="Calibri" w:hAnsi="Calibri" w:cs="Verdana"/>
          <w:sz w:val="22"/>
          <w:szCs w:val="22"/>
        </w:rPr>
        <w:t xml:space="preserve">Working as </w:t>
      </w:r>
      <w:r w:rsidR="008E7013">
        <w:rPr>
          <w:rFonts w:ascii="Calibri" w:hAnsi="Calibri" w:cs="Verdana"/>
          <w:sz w:val="22"/>
          <w:szCs w:val="22"/>
        </w:rPr>
        <w:t>a Techno</w:t>
      </w:r>
      <w:r>
        <w:rPr>
          <w:rFonts w:ascii="Calibri" w:hAnsi="Calibri" w:cs="Verdana"/>
          <w:sz w:val="22"/>
          <w:szCs w:val="22"/>
        </w:rPr>
        <w:t>-Functional SME</w:t>
      </w:r>
      <w:r w:rsidR="00FC4A87">
        <w:rPr>
          <w:rFonts w:ascii="Calibri" w:hAnsi="Calibri" w:cs="Verdana"/>
          <w:sz w:val="22"/>
          <w:szCs w:val="22"/>
        </w:rPr>
        <w:t>.</w:t>
      </w:r>
    </w:p>
    <w:p w14:paraId="6F3C9AB3" w14:textId="77777777" w:rsidR="0023451B" w:rsidRDefault="0023451B" w:rsidP="00115D9D">
      <w:pPr>
        <w:pStyle w:val="BodyText"/>
        <w:numPr>
          <w:ilvl w:val="0"/>
          <w:numId w:val="7"/>
        </w:numPr>
        <w:tabs>
          <w:tab w:val="left" w:pos="360"/>
        </w:tabs>
        <w:spacing w:after="0"/>
        <w:jc w:val="both"/>
        <w:rPr>
          <w:rFonts w:ascii="Calibri" w:hAnsi="Calibri" w:cs="Verdana"/>
          <w:sz w:val="22"/>
          <w:szCs w:val="22"/>
        </w:rPr>
      </w:pPr>
      <w:r w:rsidRPr="0023451B">
        <w:rPr>
          <w:rFonts w:ascii="Calibri" w:hAnsi="Calibri" w:cs="Verdana"/>
          <w:sz w:val="22"/>
          <w:szCs w:val="22"/>
        </w:rPr>
        <w:t>Excellent communication, analytical, quantitative skills with proven ability to handle work either as individual or as member of a team</w:t>
      </w:r>
      <w:r>
        <w:rPr>
          <w:rFonts w:ascii="Calibri" w:hAnsi="Calibri" w:cs="Verdana"/>
          <w:sz w:val="22"/>
          <w:szCs w:val="22"/>
        </w:rPr>
        <w:t>.</w:t>
      </w:r>
    </w:p>
    <w:p w14:paraId="0307ABD5" w14:textId="77777777" w:rsidR="001D5387" w:rsidRDefault="001D5387" w:rsidP="00115D9D">
      <w:pPr>
        <w:pStyle w:val="BodyText"/>
        <w:numPr>
          <w:ilvl w:val="0"/>
          <w:numId w:val="7"/>
        </w:numPr>
        <w:tabs>
          <w:tab w:val="left" w:pos="360"/>
        </w:tabs>
        <w:spacing w:after="0"/>
        <w:jc w:val="both"/>
        <w:rPr>
          <w:rFonts w:ascii="Calibri" w:hAnsi="Calibri" w:cs="Verdana"/>
          <w:sz w:val="22"/>
          <w:szCs w:val="22"/>
        </w:rPr>
      </w:pPr>
      <w:r>
        <w:rPr>
          <w:rFonts w:ascii="Calibri" w:hAnsi="Calibri" w:cs="Verdana"/>
          <w:sz w:val="22"/>
          <w:szCs w:val="22"/>
        </w:rPr>
        <w:t xml:space="preserve">Well versed with different types of </w:t>
      </w:r>
      <w:r w:rsidRPr="00FA5452">
        <w:rPr>
          <w:rFonts w:ascii="Calibri" w:hAnsi="Calibri" w:cs="Verdana"/>
          <w:sz w:val="22"/>
          <w:szCs w:val="22"/>
        </w:rPr>
        <w:t>SWIFT</w:t>
      </w:r>
      <w:r>
        <w:rPr>
          <w:rFonts w:ascii="Calibri" w:hAnsi="Calibri" w:cs="Verdana"/>
          <w:sz w:val="22"/>
          <w:szCs w:val="22"/>
        </w:rPr>
        <w:t xml:space="preserve"> Messages </w:t>
      </w:r>
      <w:r w:rsidR="004A2DD4">
        <w:rPr>
          <w:rFonts w:ascii="Calibri" w:hAnsi="Calibri" w:cs="Verdana"/>
          <w:sz w:val="22"/>
          <w:szCs w:val="22"/>
        </w:rPr>
        <w:t xml:space="preserve">including the </w:t>
      </w:r>
      <w:r w:rsidR="000A1B6C">
        <w:rPr>
          <w:rFonts w:ascii="Calibri" w:hAnsi="Calibri" w:cs="Verdana"/>
          <w:sz w:val="22"/>
          <w:szCs w:val="22"/>
        </w:rPr>
        <w:t xml:space="preserve">Trade &amp; </w:t>
      </w:r>
      <w:r w:rsidR="004A2DD4">
        <w:rPr>
          <w:rFonts w:ascii="Calibri" w:hAnsi="Calibri" w:cs="Verdana"/>
          <w:sz w:val="22"/>
          <w:szCs w:val="22"/>
        </w:rPr>
        <w:t>payments Messages.</w:t>
      </w:r>
    </w:p>
    <w:p w14:paraId="5857C5F2" w14:textId="77777777" w:rsidR="00487B6D" w:rsidRDefault="00487B6D" w:rsidP="00115D9D">
      <w:pPr>
        <w:pStyle w:val="BodyText"/>
        <w:numPr>
          <w:ilvl w:val="0"/>
          <w:numId w:val="7"/>
        </w:numPr>
        <w:tabs>
          <w:tab w:val="left" w:pos="360"/>
        </w:tabs>
        <w:spacing w:after="0"/>
        <w:jc w:val="both"/>
        <w:rPr>
          <w:rFonts w:ascii="Calibri" w:hAnsi="Calibri" w:cs="Verdana"/>
          <w:sz w:val="22"/>
          <w:szCs w:val="22"/>
        </w:rPr>
      </w:pPr>
      <w:r w:rsidRPr="00487B6D">
        <w:rPr>
          <w:rFonts w:ascii="Calibri" w:hAnsi="Calibri" w:cs="Verdana"/>
          <w:sz w:val="22"/>
          <w:szCs w:val="22"/>
        </w:rPr>
        <w:t>Played vital role in Re-Engineering of legacy systems</w:t>
      </w:r>
      <w:r>
        <w:rPr>
          <w:rFonts w:ascii="Calibri" w:hAnsi="Calibri" w:cs="Verdana"/>
          <w:sz w:val="22"/>
          <w:szCs w:val="22"/>
        </w:rPr>
        <w:t>.</w:t>
      </w:r>
    </w:p>
    <w:p w14:paraId="3A51BE44" w14:textId="77777777" w:rsidR="00C767C3" w:rsidRDefault="00C767C3" w:rsidP="00115D9D">
      <w:pPr>
        <w:pStyle w:val="BodyText"/>
        <w:numPr>
          <w:ilvl w:val="0"/>
          <w:numId w:val="7"/>
        </w:numPr>
        <w:tabs>
          <w:tab w:val="left" w:pos="360"/>
        </w:tabs>
        <w:spacing w:after="0"/>
        <w:jc w:val="both"/>
        <w:rPr>
          <w:rFonts w:ascii="Calibri" w:hAnsi="Calibri" w:cs="Verdana"/>
          <w:sz w:val="22"/>
          <w:szCs w:val="22"/>
        </w:rPr>
      </w:pPr>
      <w:r w:rsidRPr="00C767C3">
        <w:rPr>
          <w:rFonts w:ascii="Calibri" w:hAnsi="Calibri" w:cs="Verdana"/>
          <w:sz w:val="22"/>
          <w:szCs w:val="22"/>
        </w:rPr>
        <w:t>Aware of processes, standards, and escalation methodologies</w:t>
      </w:r>
      <w:r>
        <w:rPr>
          <w:rFonts w:ascii="Calibri" w:hAnsi="Calibri" w:cs="Verdana"/>
          <w:sz w:val="22"/>
          <w:szCs w:val="22"/>
        </w:rPr>
        <w:t>.</w:t>
      </w:r>
    </w:p>
    <w:p w14:paraId="6CFD1004" w14:textId="77777777" w:rsidR="002A2989" w:rsidRDefault="002A2989" w:rsidP="00115D9D">
      <w:pPr>
        <w:pStyle w:val="BodyText"/>
        <w:numPr>
          <w:ilvl w:val="0"/>
          <w:numId w:val="7"/>
        </w:numPr>
        <w:tabs>
          <w:tab w:val="left" w:pos="360"/>
        </w:tabs>
        <w:spacing w:after="0"/>
        <w:jc w:val="both"/>
        <w:rPr>
          <w:rFonts w:ascii="Calibri" w:hAnsi="Calibri" w:cs="Verdana"/>
          <w:sz w:val="22"/>
          <w:szCs w:val="22"/>
        </w:rPr>
      </w:pPr>
      <w:r w:rsidRPr="002A2989">
        <w:rPr>
          <w:rFonts w:ascii="Calibri" w:hAnsi="Calibri" w:cs="Verdana"/>
          <w:sz w:val="22"/>
          <w:szCs w:val="22"/>
        </w:rPr>
        <w:t xml:space="preserve">Certified Scrum Master and well versed with </w:t>
      </w:r>
      <w:r w:rsidR="009E6C6E" w:rsidRPr="002A2989">
        <w:rPr>
          <w:rFonts w:ascii="Calibri" w:hAnsi="Calibri" w:cs="Verdana"/>
          <w:sz w:val="22"/>
          <w:szCs w:val="22"/>
        </w:rPr>
        <w:t>agile</w:t>
      </w:r>
      <w:r w:rsidRPr="002A2989">
        <w:rPr>
          <w:rFonts w:ascii="Calibri" w:hAnsi="Calibri" w:cs="Verdana"/>
          <w:sz w:val="22"/>
          <w:szCs w:val="22"/>
        </w:rPr>
        <w:t xml:space="preserve"> software development techniques</w:t>
      </w:r>
      <w:r>
        <w:rPr>
          <w:rFonts w:ascii="Calibri" w:hAnsi="Calibri" w:cs="Verdana"/>
          <w:sz w:val="22"/>
          <w:szCs w:val="22"/>
        </w:rPr>
        <w:t>.</w:t>
      </w:r>
    </w:p>
    <w:p w14:paraId="435C5713" w14:textId="77777777" w:rsidR="00487B6D" w:rsidRDefault="00487B6D" w:rsidP="00115D9D">
      <w:pPr>
        <w:pStyle w:val="BodyText"/>
        <w:numPr>
          <w:ilvl w:val="0"/>
          <w:numId w:val="7"/>
        </w:numPr>
        <w:tabs>
          <w:tab w:val="left" w:pos="360"/>
        </w:tabs>
        <w:spacing w:after="0"/>
        <w:jc w:val="both"/>
        <w:rPr>
          <w:rFonts w:ascii="Calibri" w:hAnsi="Calibri" w:cs="Verdana"/>
          <w:sz w:val="22"/>
          <w:szCs w:val="22"/>
        </w:rPr>
      </w:pPr>
      <w:r>
        <w:rPr>
          <w:rFonts w:ascii="Calibri" w:hAnsi="Calibri" w:cs="Verdana"/>
          <w:sz w:val="22"/>
          <w:szCs w:val="22"/>
        </w:rPr>
        <w:t xml:space="preserve">Currently working on </w:t>
      </w:r>
      <w:r w:rsidR="009E6C6E">
        <w:rPr>
          <w:rFonts w:ascii="Calibri" w:hAnsi="Calibri" w:cs="Verdana"/>
          <w:sz w:val="22"/>
          <w:szCs w:val="22"/>
        </w:rPr>
        <w:t>Micro service</w:t>
      </w:r>
      <w:r>
        <w:rPr>
          <w:rFonts w:ascii="Calibri" w:hAnsi="Calibri" w:cs="Verdana"/>
          <w:sz w:val="22"/>
          <w:szCs w:val="22"/>
        </w:rPr>
        <w:t xml:space="preserve"> based architectural pattern</w:t>
      </w:r>
      <w:r w:rsidR="0023451B">
        <w:rPr>
          <w:rFonts w:ascii="Calibri" w:hAnsi="Calibri" w:cs="Verdana"/>
          <w:sz w:val="22"/>
          <w:szCs w:val="22"/>
        </w:rPr>
        <w:t xml:space="preserve"> with Java Spring Boot to</w:t>
      </w:r>
      <w:r>
        <w:rPr>
          <w:rFonts w:ascii="Calibri" w:hAnsi="Calibri" w:cs="Verdana"/>
          <w:sz w:val="22"/>
          <w:szCs w:val="22"/>
        </w:rPr>
        <w:t xml:space="preserve"> re-engineer </w:t>
      </w:r>
      <w:r w:rsidR="00A73984">
        <w:rPr>
          <w:rFonts w:ascii="Calibri" w:hAnsi="Calibri" w:cs="Verdana"/>
          <w:sz w:val="22"/>
          <w:szCs w:val="22"/>
        </w:rPr>
        <w:t>existing components</w:t>
      </w:r>
      <w:r>
        <w:rPr>
          <w:rFonts w:ascii="Calibri" w:hAnsi="Calibri" w:cs="Verdana"/>
          <w:sz w:val="22"/>
          <w:szCs w:val="22"/>
        </w:rPr>
        <w:t xml:space="preserve"> </w:t>
      </w:r>
      <w:r w:rsidR="00B426B6">
        <w:rPr>
          <w:rFonts w:ascii="Calibri" w:hAnsi="Calibri" w:cs="Verdana"/>
          <w:sz w:val="22"/>
          <w:szCs w:val="22"/>
        </w:rPr>
        <w:t xml:space="preserve">of the application </w:t>
      </w:r>
      <w:r>
        <w:rPr>
          <w:rFonts w:ascii="Calibri" w:hAnsi="Calibri" w:cs="Verdana"/>
          <w:sz w:val="22"/>
          <w:szCs w:val="22"/>
        </w:rPr>
        <w:t>to become cloud ready services</w:t>
      </w:r>
      <w:r w:rsidR="0023451B">
        <w:rPr>
          <w:rFonts w:ascii="Calibri" w:hAnsi="Calibri" w:cs="Verdana"/>
          <w:sz w:val="22"/>
          <w:szCs w:val="22"/>
        </w:rPr>
        <w:t>/API’s.</w:t>
      </w:r>
    </w:p>
    <w:p w14:paraId="488543DA" w14:textId="77777777" w:rsidR="00AA268C" w:rsidRDefault="00AA268C" w:rsidP="00115D9D">
      <w:pPr>
        <w:pStyle w:val="BodyText"/>
        <w:numPr>
          <w:ilvl w:val="0"/>
          <w:numId w:val="7"/>
        </w:numPr>
        <w:tabs>
          <w:tab w:val="left" w:pos="360"/>
        </w:tabs>
        <w:spacing w:after="0"/>
        <w:jc w:val="both"/>
        <w:rPr>
          <w:rFonts w:ascii="Calibri" w:hAnsi="Calibri" w:cs="Verdana"/>
          <w:sz w:val="22"/>
          <w:szCs w:val="22"/>
        </w:rPr>
      </w:pPr>
      <w:r>
        <w:rPr>
          <w:rFonts w:ascii="Calibri" w:hAnsi="Calibri" w:cs="Verdana"/>
          <w:sz w:val="22"/>
          <w:szCs w:val="22"/>
        </w:rPr>
        <w:t xml:space="preserve">Aware of the CI/CD </w:t>
      </w:r>
      <w:r w:rsidR="00EA1DD4">
        <w:rPr>
          <w:rFonts w:ascii="Calibri" w:hAnsi="Calibri" w:cs="Verdana"/>
          <w:sz w:val="22"/>
          <w:szCs w:val="22"/>
        </w:rPr>
        <w:t>(Continuous</w:t>
      </w:r>
      <w:r>
        <w:rPr>
          <w:rFonts w:ascii="Calibri" w:hAnsi="Calibri" w:cs="Verdana"/>
          <w:sz w:val="22"/>
          <w:szCs w:val="22"/>
        </w:rPr>
        <w:t xml:space="preserve"> integration – Continues deployment) – Dev Ops Process.</w:t>
      </w:r>
    </w:p>
    <w:p w14:paraId="3B88D4C4" w14:textId="77777777" w:rsidR="00F82363" w:rsidRPr="00115D9D" w:rsidRDefault="00F82363" w:rsidP="00115D9D">
      <w:pPr>
        <w:pStyle w:val="BodyText"/>
        <w:numPr>
          <w:ilvl w:val="0"/>
          <w:numId w:val="7"/>
        </w:numPr>
        <w:tabs>
          <w:tab w:val="left" w:pos="360"/>
        </w:tabs>
        <w:spacing w:after="0"/>
        <w:jc w:val="both"/>
        <w:rPr>
          <w:rFonts w:ascii="Calibri" w:hAnsi="Calibri" w:cs="Verdana"/>
          <w:sz w:val="22"/>
          <w:szCs w:val="22"/>
        </w:rPr>
      </w:pPr>
      <w:r w:rsidRPr="00F82363">
        <w:rPr>
          <w:rFonts w:ascii="Calibri" w:hAnsi="Calibri" w:cs="Verdana"/>
          <w:sz w:val="22"/>
          <w:szCs w:val="22"/>
        </w:rPr>
        <w:t xml:space="preserve">Currently Working as </w:t>
      </w:r>
      <w:r w:rsidR="009E6C6E" w:rsidRPr="009E6C6E">
        <w:rPr>
          <w:rFonts w:ascii="Calibri" w:hAnsi="Calibri" w:cs="Verdana"/>
          <w:b/>
          <w:sz w:val="22"/>
          <w:szCs w:val="22"/>
        </w:rPr>
        <w:t>Vice President</w:t>
      </w:r>
      <w:r w:rsidR="009E6C6E">
        <w:rPr>
          <w:rFonts w:ascii="Calibri" w:hAnsi="Calibri" w:cs="Verdana"/>
          <w:sz w:val="22"/>
          <w:szCs w:val="22"/>
        </w:rPr>
        <w:t xml:space="preserve"> – Application Development Tech Lead Analyst in Citi Bank N.A. Mumbai. </w:t>
      </w:r>
    </w:p>
    <w:p w14:paraId="0B57437D" w14:textId="77777777" w:rsidR="00F31E89" w:rsidRPr="008705C0" w:rsidRDefault="00797FAA" w:rsidP="00691975">
      <w:pPr>
        <w:pStyle w:val="Heading4"/>
        <w:numPr>
          <w:ilvl w:val="0"/>
          <w:numId w:val="0"/>
        </w:numPr>
        <w:tabs>
          <w:tab w:val="left" w:pos="2640"/>
        </w:tabs>
        <w:spacing w:line="360" w:lineRule="auto"/>
        <w:rPr>
          <w:sz w:val="19"/>
          <w:szCs w:val="19"/>
        </w:rPr>
      </w:pPr>
      <w:r w:rsidRPr="008705C0">
        <w:rPr>
          <w:noProof/>
          <w:sz w:val="19"/>
          <w:szCs w:val="19"/>
          <w:lang w:eastAsia="en-US"/>
        </w:rPr>
        <mc:AlternateContent>
          <mc:Choice Requires="wps">
            <w:drawing>
              <wp:anchor distT="0" distB="0" distL="114300" distR="114300" simplePos="0" relativeHeight="251654144" behindDoc="0" locked="0" layoutInCell="0" allowOverlap="1" wp14:anchorId="6CDF8790" wp14:editId="56609D6A">
                <wp:simplePos x="0" y="0"/>
                <wp:positionH relativeFrom="column">
                  <wp:posOffset>333375</wp:posOffset>
                </wp:positionH>
                <wp:positionV relativeFrom="paragraph">
                  <wp:posOffset>153670</wp:posOffset>
                </wp:positionV>
                <wp:extent cx="5619750" cy="285750"/>
                <wp:effectExtent l="0" t="0" r="38100" b="38100"/>
                <wp:wrapNone/>
                <wp:docPr id="16" nam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9750"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outerShdw>
                        </a:effectLst>
                      </wps:spPr>
                      <wps:txbx>
                        <w:txbxContent>
                          <w:p w14:paraId="29E73282" w14:textId="77777777" w:rsidR="00726CBF" w:rsidRPr="00DB5D3D" w:rsidRDefault="00726CBF" w:rsidP="00F31E89">
                            <w:pPr>
                              <w:rPr>
                                <w:rFonts w:ascii="Calibri" w:hAnsi="Calibri"/>
                                <w:b/>
                                <w:sz w:val="28"/>
                                <w:szCs w:val="28"/>
                              </w:rPr>
                            </w:pPr>
                            <w:r>
                              <w:rPr>
                                <w:rFonts w:ascii="Calibri" w:hAnsi="Calibri" w:cs="TT15Et00"/>
                                <w:b/>
                                <w:sz w:val="28"/>
                                <w:szCs w:val="28"/>
                                <w:lang w:eastAsia="en-US"/>
                              </w:rPr>
                              <w:t>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F8790" id=" 34" o:spid="_x0000_s1027" style="position:absolute;margin-left:26.25pt;margin-top:12.1pt;width:442.5pt;height:2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" o:allowincell="f" fillcolor="silver" strokecolor="white">
                <v:fill angle="90" focus="100%" type="gradient"/>
                <v:shadow on="t"/>
                <v:path arrowok="t"/>
                <v:textbox>
                  <w:txbxContent>
                    <w:p w14:paraId="29E73282" w14:textId="77777777" w:rsidR="00726CBF" w:rsidRPr="00DB5D3D" w:rsidRDefault="00726CBF" w:rsidP="00F31E89">
                      <w:pPr>
                        <w:rPr>
                          <w:rFonts w:ascii="Calibri" w:hAnsi="Calibri"/>
                          <w:b/>
                          <w:sz w:val="28"/>
                          <w:szCs w:val="28"/>
                        </w:rPr>
                      </w:pPr>
                      <w:r>
                        <w:rPr>
                          <w:rFonts w:ascii="Calibri" w:hAnsi="Calibri" w:cs="TT15Et00"/>
                          <w:b/>
                          <w:sz w:val="28"/>
                          <w:szCs w:val="28"/>
                          <w:lang w:eastAsia="en-US"/>
                        </w:rPr>
                        <w:t>SKILLS:</w:t>
                      </w:r>
                    </w:p>
                  </w:txbxContent>
                </v:textbox>
              </v:rect>
            </w:pict>
          </mc:Fallback>
        </mc:AlternateContent>
      </w:r>
      <w:r w:rsidRPr="00F31E89">
        <w:rPr>
          <w:rFonts w:ascii="Calibri" w:hAnsi="Calibri"/>
          <w:noProof/>
          <w:sz w:val="22"/>
          <w:szCs w:val="22"/>
          <w:lang w:eastAsia="en-US"/>
        </w:rPr>
        <w:drawing>
          <wp:inline distT="0" distB="0" distL="0" distR="0" wp14:anchorId="5383E052" wp14:editId="05418A73">
            <wp:extent cx="352425" cy="304800"/>
            <wp:effectExtent l="0" t="0" r="0" b="0"/>
            <wp:docPr id="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25" cy="304800"/>
                    </a:xfrm>
                    <a:prstGeom prst="rect">
                      <a:avLst/>
                    </a:prstGeom>
                    <a:noFill/>
                    <a:ln>
                      <a:noFill/>
                    </a:ln>
                  </pic:spPr>
                </pic:pic>
              </a:graphicData>
            </a:graphic>
          </wp:inline>
        </w:drawing>
      </w:r>
      <w:r w:rsidR="00691975">
        <w:rPr>
          <w:rFonts w:ascii="Calibri" w:hAnsi="Calibri"/>
          <w:sz w:val="22"/>
          <w:szCs w:val="22"/>
        </w:rPr>
        <w:tab/>
      </w:r>
    </w:p>
    <w:p w14:paraId="2DC4D58C" w14:textId="77777777" w:rsidR="0000081F" w:rsidRDefault="0000081F" w:rsidP="0000081F">
      <w:pPr>
        <w:numPr>
          <w:ilvl w:val="0"/>
          <w:numId w:val="30"/>
        </w:numPr>
        <w:jc w:val="both"/>
        <w:rPr>
          <w:rFonts w:ascii="Calibri" w:hAnsi="Calibri" w:cs="Verdana"/>
          <w:b/>
          <w:bCs/>
          <w:sz w:val="22"/>
          <w:szCs w:val="22"/>
        </w:rPr>
      </w:pPr>
      <w:r>
        <w:rPr>
          <w:rFonts w:ascii="Calibri" w:hAnsi="Calibri" w:cs="Verdana"/>
          <w:b/>
          <w:bCs/>
          <w:sz w:val="22"/>
          <w:szCs w:val="22"/>
        </w:rPr>
        <w:t>Trade Finance</w:t>
      </w:r>
    </w:p>
    <w:p w14:paraId="73412C1B" w14:textId="77777777" w:rsidR="0000081F" w:rsidRPr="00FC51C9" w:rsidRDefault="0000081F" w:rsidP="0000081F">
      <w:pPr>
        <w:ind w:firstLine="720"/>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Documentary Credit</w:t>
      </w:r>
      <w:r w:rsidRPr="00FC51C9">
        <w:rPr>
          <w:rFonts w:ascii="Calibri" w:hAnsi="Calibri" w:cs="Verdana"/>
          <w:bCs/>
          <w:sz w:val="22"/>
          <w:szCs w:val="22"/>
        </w:rPr>
        <w:tab/>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Bank Guarantee</w:t>
      </w:r>
      <w:r w:rsidRPr="00FC51C9">
        <w:rPr>
          <w:rFonts w:ascii="Calibri" w:hAnsi="Calibri" w:cs="Verdana"/>
          <w:bCs/>
          <w:sz w:val="22"/>
          <w:szCs w:val="22"/>
        </w:rPr>
        <w:tab/>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Documentary Collection</w:t>
      </w:r>
    </w:p>
    <w:p w14:paraId="2645F641" w14:textId="77777777" w:rsidR="0000081F" w:rsidRDefault="0000081F" w:rsidP="0000081F">
      <w:pPr>
        <w:ind w:left="720"/>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Advance Payment</w:t>
      </w:r>
      <w:r w:rsidRPr="00FC51C9">
        <w:rPr>
          <w:rFonts w:ascii="Calibri" w:hAnsi="Calibri" w:cs="Verdana"/>
          <w:bCs/>
          <w:sz w:val="22"/>
          <w:szCs w:val="22"/>
        </w:rPr>
        <w:tab/>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Pre-Shipment Finance</w:t>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Post Shipment Finance</w:t>
      </w:r>
    </w:p>
    <w:p w14:paraId="6504EB69" w14:textId="77777777" w:rsidR="0000081F" w:rsidRDefault="0000081F" w:rsidP="0000081F">
      <w:pPr>
        <w:ind w:left="720"/>
        <w:jc w:val="both"/>
        <w:rPr>
          <w:rFonts w:ascii="Calibri" w:hAnsi="Calibri" w:cs="Verdana"/>
          <w:bCs/>
          <w:sz w:val="22"/>
          <w:szCs w:val="22"/>
        </w:rPr>
      </w:pPr>
      <w:r w:rsidRPr="00FC51C9">
        <w:rPr>
          <w:rFonts w:ascii="Calibri" w:hAnsi="Calibri" w:cs="Calibri"/>
          <w:bCs/>
          <w:sz w:val="22"/>
          <w:szCs w:val="22"/>
        </w:rPr>
        <w:t>•</w:t>
      </w:r>
      <w:r>
        <w:rPr>
          <w:rFonts w:ascii="Calibri" w:hAnsi="Calibri" w:cs="Verdana"/>
          <w:bCs/>
          <w:sz w:val="22"/>
          <w:szCs w:val="22"/>
        </w:rPr>
        <w:t xml:space="preserve">    Open Account</w:t>
      </w:r>
      <w:r w:rsidRPr="00FC51C9">
        <w:rPr>
          <w:rFonts w:ascii="Calibri" w:hAnsi="Calibri" w:cs="Verdana"/>
          <w:bCs/>
          <w:sz w:val="22"/>
          <w:szCs w:val="22"/>
        </w:rPr>
        <w:tab/>
      </w:r>
      <w:r w:rsidRPr="00FC51C9">
        <w:rPr>
          <w:rFonts w:ascii="Calibri" w:hAnsi="Calibri" w:cs="Verdana"/>
          <w:bCs/>
          <w:sz w:val="22"/>
          <w:szCs w:val="22"/>
        </w:rPr>
        <w:tab/>
      </w:r>
      <w:r w:rsidRPr="00FC51C9">
        <w:rPr>
          <w:rFonts w:ascii="Calibri" w:hAnsi="Calibri" w:cs="Calibri"/>
          <w:bCs/>
          <w:sz w:val="22"/>
          <w:szCs w:val="22"/>
        </w:rPr>
        <w:t>•</w:t>
      </w:r>
      <w:r>
        <w:rPr>
          <w:rFonts w:ascii="Calibri" w:hAnsi="Calibri" w:cs="Verdana"/>
          <w:bCs/>
          <w:sz w:val="22"/>
          <w:szCs w:val="22"/>
        </w:rPr>
        <w:t xml:space="preserve">    Asset Sale                     </w:t>
      </w:r>
      <w:r w:rsidRPr="00FC51C9">
        <w:rPr>
          <w:rFonts w:ascii="Calibri" w:hAnsi="Calibri" w:cs="Verdana"/>
          <w:bCs/>
          <w:sz w:val="22"/>
          <w:szCs w:val="22"/>
        </w:rPr>
        <w:tab/>
      </w:r>
      <w:r w:rsidRPr="00FC51C9">
        <w:rPr>
          <w:rFonts w:ascii="Calibri" w:hAnsi="Calibri" w:cs="Calibri"/>
          <w:bCs/>
          <w:sz w:val="22"/>
          <w:szCs w:val="22"/>
        </w:rPr>
        <w:t>•</w:t>
      </w:r>
      <w:r>
        <w:rPr>
          <w:rFonts w:ascii="Calibri" w:hAnsi="Calibri" w:cs="Verdana"/>
          <w:bCs/>
          <w:sz w:val="22"/>
          <w:szCs w:val="22"/>
        </w:rPr>
        <w:t xml:space="preserve">    Risk participation</w:t>
      </w:r>
    </w:p>
    <w:p w14:paraId="08C80625" w14:textId="77777777" w:rsidR="0000081F" w:rsidRDefault="0000081F" w:rsidP="0000081F">
      <w:pPr>
        <w:ind w:left="720"/>
        <w:jc w:val="both"/>
        <w:rPr>
          <w:rFonts w:ascii="Calibri" w:hAnsi="Calibri" w:cs="Verdana"/>
          <w:bCs/>
          <w:sz w:val="22"/>
          <w:szCs w:val="22"/>
        </w:rPr>
      </w:pPr>
    </w:p>
    <w:p w14:paraId="7CA07B9A" w14:textId="77777777" w:rsidR="0000081F" w:rsidRDefault="0000081F" w:rsidP="0000081F">
      <w:pPr>
        <w:numPr>
          <w:ilvl w:val="0"/>
          <w:numId w:val="30"/>
        </w:numPr>
        <w:jc w:val="both"/>
        <w:rPr>
          <w:rFonts w:ascii="Calibri" w:hAnsi="Calibri" w:cs="Verdana"/>
          <w:b/>
          <w:bCs/>
          <w:sz w:val="22"/>
          <w:szCs w:val="22"/>
        </w:rPr>
      </w:pPr>
      <w:r>
        <w:rPr>
          <w:rFonts w:ascii="Calibri" w:hAnsi="Calibri" w:cs="Verdana"/>
          <w:b/>
          <w:bCs/>
          <w:sz w:val="22"/>
          <w:szCs w:val="22"/>
        </w:rPr>
        <w:t>Supply Chain Finance</w:t>
      </w:r>
    </w:p>
    <w:p w14:paraId="33B2ABB2" w14:textId="77777777" w:rsidR="0000081F" w:rsidRPr="00FC51C9" w:rsidRDefault="0000081F" w:rsidP="0000081F">
      <w:pPr>
        <w:ind w:left="720"/>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Receivable Discounting</w:t>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 xml:space="preserve">Purchase Order Finance         </w:t>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 xml:space="preserve">Receivable </w:t>
      </w:r>
      <w:r w:rsidRPr="00FC51C9">
        <w:rPr>
          <w:rFonts w:ascii="Calibri" w:hAnsi="Calibri" w:cs="Verdana"/>
          <w:bCs/>
          <w:sz w:val="22"/>
          <w:szCs w:val="22"/>
        </w:rPr>
        <w:t>Finance</w:t>
      </w:r>
    </w:p>
    <w:p w14:paraId="6871A2F4" w14:textId="77777777" w:rsidR="0000081F" w:rsidRDefault="0000081F" w:rsidP="0000081F">
      <w:pPr>
        <w:ind w:left="720"/>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Payable Finance</w:t>
      </w:r>
      <w:r w:rsidRPr="00FC51C9">
        <w:rPr>
          <w:rFonts w:ascii="Calibri" w:hAnsi="Calibri" w:cs="Verdana"/>
          <w:bCs/>
          <w:sz w:val="22"/>
          <w:szCs w:val="22"/>
        </w:rPr>
        <w:tab/>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Factoring</w:t>
      </w:r>
      <w:r w:rsidRPr="00FC51C9">
        <w:rPr>
          <w:rFonts w:ascii="Calibri" w:hAnsi="Calibri" w:cs="Verdana"/>
          <w:bCs/>
          <w:sz w:val="22"/>
          <w:szCs w:val="22"/>
        </w:rPr>
        <w:tab/>
      </w:r>
      <w:r>
        <w:rPr>
          <w:rFonts w:ascii="Calibri" w:hAnsi="Calibri" w:cs="Verdana"/>
          <w:bCs/>
          <w:sz w:val="22"/>
          <w:szCs w:val="22"/>
        </w:rPr>
        <w:tab/>
      </w:r>
      <w:r>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Forfaiting</w:t>
      </w:r>
    </w:p>
    <w:p w14:paraId="6A855BEE" w14:textId="77777777" w:rsidR="0000081F" w:rsidRDefault="0000081F" w:rsidP="0000081F">
      <w:pPr>
        <w:ind w:left="720"/>
        <w:jc w:val="both"/>
        <w:rPr>
          <w:rFonts w:ascii="Calibri" w:hAnsi="Calibri" w:cs="Verdana"/>
          <w:b/>
          <w:bCs/>
          <w:sz w:val="22"/>
          <w:szCs w:val="22"/>
        </w:rPr>
      </w:pPr>
    </w:p>
    <w:p w14:paraId="1924ABE1" w14:textId="77777777" w:rsidR="00D02849" w:rsidRDefault="00D02849" w:rsidP="00D02849">
      <w:pPr>
        <w:numPr>
          <w:ilvl w:val="0"/>
          <w:numId w:val="30"/>
        </w:numPr>
        <w:jc w:val="both"/>
        <w:rPr>
          <w:rFonts w:ascii="Calibri" w:hAnsi="Calibri" w:cs="Verdana"/>
          <w:b/>
          <w:bCs/>
          <w:sz w:val="22"/>
          <w:szCs w:val="22"/>
        </w:rPr>
      </w:pPr>
      <w:r>
        <w:rPr>
          <w:rFonts w:ascii="Calibri" w:hAnsi="Calibri" w:cs="Verdana"/>
          <w:b/>
          <w:bCs/>
          <w:sz w:val="22"/>
          <w:szCs w:val="22"/>
        </w:rPr>
        <w:t>Project Management</w:t>
      </w:r>
    </w:p>
    <w:p w14:paraId="2EE2983A" w14:textId="77777777" w:rsidR="00D02849" w:rsidRPr="00FC51C9" w:rsidRDefault="00D02849" w:rsidP="00D02849">
      <w:pPr>
        <w:ind w:left="720"/>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Business Analysis</w:t>
      </w:r>
      <w:r w:rsidRPr="00FC51C9">
        <w:rPr>
          <w:rFonts w:ascii="Calibri" w:hAnsi="Calibri" w:cs="Verdana"/>
          <w:bCs/>
          <w:sz w:val="22"/>
          <w:szCs w:val="22"/>
        </w:rPr>
        <w:tab/>
      </w:r>
      <w:r>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Requirement Gathering</w:t>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Quality Management</w:t>
      </w:r>
    </w:p>
    <w:p w14:paraId="45F6B978" w14:textId="77777777" w:rsidR="00D02849" w:rsidRDefault="00D02849" w:rsidP="00D02849">
      <w:pPr>
        <w:ind w:left="720"/>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Risk Management</w:t>
      </w:r>
      <w:r w:rsidRPr="00FC51C9">
        <w:rPr>
          <w:rFonts w:ascii="Calibri" w:hAnsi="Calibri" w:cs="Verdana"/>
          <w:bCs/>
          <w:sz w:val="22"/>
          <w:szCs w:val="22"/>
        </w:rPr>
        <w:tab/>
      </w:r>
      <w:r>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Resource Management</w:t>
      </w:r>
      <w:r w:rsidRPr="00FC51C9">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Stakeholder Management</w:t>
      </w:r>
    </w:p>
    <w:p w14:paraId="2536069D" w14:textId="77777777" w:rsidR="00B224D5" w:rsidRDefault="00D02849" w:rsidP="00D02849">
      <w:pPr>
        <w:ind w:left="720"/>
        <w:jc w:val="both"/>
        <w:rPr>
          <w:rFonts w:ascii="Calibri" w:hAnsi="Calibri"/>
          <w:sz w:val="22"/>
          <w:szCs w:val="22"/>
        </w:rPr>
      </w:pPr>
      <w:r>
        <w:rPr>
          <w:rFonts w:ascii="Calibri" w:hAnsi="Calibri" w:cs="Calibri"/>
          <w:bCs/>
          <w:sz w:val="22"/>
          <w:szCs w:val="22"/>
        </w:rPr>
        <w:t>•</w:t>
      </w:r>
      <w:r>
        <w:rPr>
          <w:rFonts w:ascii="Calibri" w:hAnsi="Calibri" w:cs="Verdana"/>
          <w:bCs/>
          <w:sz w:val="22"/>
          <w:szCs w:val="22"/>
        </w:rPr>
        <w:t xml:space="preserve">    Project Planning, Execution, Monitoring, Delivery &amp; Reporting</w:t>
      </w:r>
      <w:r w:rsidR="00546F33">
        <w:rPr>
          <w:rFonts w:ascii="Calibri" w:hAnsi="Calibri"/>
          <w:b/>
          <w:sz w:val="22"/>
          <w:szCs w:val="22"/>
        </w:rPr>
        <w:t xml:space="preserve">              </w:t>
      </w:r>
    </w:p>
    <w:p w14:paraId="24A87C98" w14:textId="77777777" w:rsidR="0000081F" w:rsidRDefault="0000081F" w:rsidP="00B224D5">
      <w:pPr>
        <w:ind w:left="720"/>
        <w:jc w:val="both"/>
        <w:rPr>
          <w:rFonts w:ascii="Calibri" w:hAnsi="Calibri" w:cs="Verdana"/>
          <w:bCs/>
          <w:sz w:val="22"/>
          <w:szCs w:val="22"/>
        </w:rPr>
      </w:pPr>
    </w:p>
    <w:p w14:paraId="6EC0989A" w14:textId="77777777" w:rsidR="0000081F" w:rsidRDefault="0000081F" w:rsidP="0000081F">
      <w:pPr>
        <w:numPr>
          <w:ilvl w:val="0"/>
          <w:numId w:val="30"/>
        </w:numPr>
        <w:jc w:val="both"/>
        <w:rPr>
          <w:rFonts w:ascii="Calibri" w:hAnsi="Calibri" w:cs="Verdana"/>
          <w:b/>
          <w:bCs/>
          <w:sz w:val="22"/>
          <w:szCs w:val="22"/>
        </w:rPr>
      </w:pPr>
      <w:r>
        <w:rPr>
          <w:rFonts w:ascii="Calibri" w:hAnsi="Calibri" w:cs="Verdana"/>
          <w:b/>
          <w:bCs/>
          <w:sz w:val="22"/>
          <w:szCs w:val="22"/>
        </w:rPr>
        <w:t xml:space="preserve">Technology and Tools </w:t>
      </w:r>
    </w:p>
    <w:p w14:paraId="6DAB2D6D" w14:textId="77777777" w:rsidR="0000081F" w:rsidRPr="00F31E89" w:rsidRDefault="0000081F" w:rsidP="0000081F">
      <w:pPr>
        <w:ind w:left="720"/>
        <w:jc w:val="both"/>
        <w:rPr>
          <w:rFonts w:ascii="Calibri" w:hAnsi="Calibri" w:cs="Verdana"/>
          <w:b/>
          <w:bCs/>
          <w:sz w:val="22"/>
          <w:szCs w:val="22"/>
        </w:rPr>
      </w:pPr>
      <w:r w:rsidRPr="00F31E89">
        <w:rPr>
          <w:rFonts w:ascii="Calibri" w:hAnsi="Calibri" w:cs="Verdana"/>
          <w:b/>
          <w:bCs/>
          <w:sz w:val="22"/>
          <w:szCs w:val="22"/>
        </w:rPr>
        <w:t>Operation System</w:t>
      </w:r>
      <w:r w:rsidRPr="00F31E89">
        <w:rPr>
          <w:rFonts w:ascii="Calibri" w:hAnsi="Calibri" w:cs="Verdana"/>
          <w:bCs/>
          <w:sz w:val="22"/>
          <w:szCs w:val="22"/>
        </w:rPr>
        <w:tab/>
      </w:r>
      <w:r w:rsidRPr="00F31E89">
        <w:rPr>
          <w:rFonts w:ascii="Calibri" w:hAnsi="Calibri" w:cs="Verdana"/>
          <w:bCs/>
          <w:sz w:val="22"/>
          <w:szCs w:val="22"/>
        </w:rPr>
        <w:tab/>
        <w:t>:</w:t>
      </w:r>
      <w:r w:rsidRPr="00F31E89">
        <w:rPr>
          <w:rFonts w:ascii="Calibri" w:hAnsi="Calibri" w:cs="Verdana"/>
          <w:sz w:val="22"/>
          <w:szCs w:val="22"/>
        </w:rPr>
        <w:t xml:space="preserve"> UNIX HP and AIX, Windows</w:t>
      </w:r>
    </w:p>
    <w:p w14:paraId="5AFA9493" w14:textId="77777777" w:rsidR="0000081F" w:rsidRDefault="0000081F" w:rsidP="0000081F">
      <w:pPr>
        <w:ind w:left="720"/>
        <w:jc w:val="both"/>
        <w:rPr>
          <w:rFonts w:ascii="Calibri" w:hAnsi="Calibri" w:cs="Verdana"/>
          <w:sz w:val="22"/>
          <w:szCs w:val="22"/>
        </w:rPr>
      </w:pPr>
      <w:r w:rsidRPr="00F31E89">
        <w:rPr>
          <w:rFonts w:ascii="Calibri" w:hAnsi="Calibri" w:cs="Verdana"/>
          <w:b/>
          <w:bCs/>
          <w:sz w:val="22"/>
          <w:szCs w:val="22"/>
        </w:rPr>
        <w:t>Programming Languages</w:t>
      </w:r>
      <w:r w:rsidRPr="00F31E89">
        <w:rPr>
          <w:rFonts w:ascii="Calibri" w:hAnsi="Calibri" w:cs="Verdana"/>
          <w:bCs/>
          <w:sz w:val="22"/>
          <w:szCs w:val="22"/>
        </w:rPr>
        <w:tab/>
        <w:t xml:space="preserve">: </w:t>
      </w:r>
      <w:r>
        <w:rPr>
          <w:rFonts w:ascii="Calibri" w:hAnsi="Calibri" w:cs="Verdana"/>
          <w:bCs/>
          <w:sz w:val="22"/>
          <w:szCs w:val="22"/>
        </w:rPr>
        <w:t>JAVA,</w:t>
      </w:r>
      <w:r w:rsidRPr="00F31E89">
        <w:rPr>
          <w:rFonts w:ascii="Calibri" w:hAnsi="Calibri" w:cs="Verdana"/>
          <w:sz w:val="22"/>
          <w:szCs w:val="22"/>
        </w:rPr>
        <w:t xml:space="preserve"> SQL, PL/SQL, Pro*C, XSLT</w:t>
      </w:r>
      <w:r>
        <w:rPr>
          <w:rFonts w:ascii="Calibri" w:hAnsi="Calibri" w:cs="Verdana"/>
          <w:sz w:val="22"/>
          <w:szCs w:val="22"/>
        </w:rPr>
        <w:t>, Shell Scripting.</w:t>
      </w:r>
    </w:p>
    <w:p w14:paraId="5A22AD7B" w14:textId="77777777" w:rsidR="0000081F" w:rsidRPr="00F31E89" w:rsidRDefault="0000081F" w:rsidP="0000081F">
      <w:pPr>
        <w:ind w:left="720"/>
        <w:jc w:val="both"/>
        <w:rPr>
          <w:rFonts w:ascii="Calibri" w:hAnsi="Calibri" w:cs="Verdana"/>
          <w:sz w:val="22"/>
          <w:szCs w:val="22"/>
        </w:rPr>
      </w:pPr>
      <w:r>
        <w:rPr>
          <w:rFonts w:ascii="Calibri" w:hAnsi="Calibri" w:cs="Verdana"/>
          <w:b/>
          <w:bCs/>
          <w:sz w:val="22"/>
          <w:szCs w:val="22"/>
        </w:rPr>
        <w:t>D</w:t>
      </w:r>
      <w:r w:rsidRPr="00F31E89">
        <w:rPr>
          <w:rFonts w:ascii="Calibri" w:hAnsi="Calibri" w:cs="Verdana"/>
          <w:b/>
          <w:bCs/>
          <w:sz w:val="22"/>
          <w:szCs w:val="22"/>
        </w:rPr>
        <w:t>atabase</w:t>
      </w:r>
      <w:r w:rsidRPr="00F31E89">
        <w:rPr>
          <w:rFonts w:ascii="Calibri" w:hAnsi="Calibri" w:cs="Verdana"/>
          <w:bCs/>
          <w:sz w:val="22"/>
          <w:szCs w:val="22"/>
        </w:rPr>
        <w:tab/>
      </w:r>
      <w:r w:rsidRPr="00F31E89">
        <w:rPr>
          <w:rFonts w:ascii="Calibri" w:hAnsi="Calibri" w:cs="Verdana"/>
          <w:bCs/>
          <w:sz w:val="22"/>
          <w:szCs w:val="22"/>
        </w:rPr>
        <w:tab/>
      </w:r>
      <w:r w:rsidRPr="00F31E89">
        <w:rPr>
          <w:rFonts w:ascii="Calibri" w:hAnsi="Calibri" w:cs="Verdana"/>
          <w:bCs/>
          <w:sz w:val="22"/>
          <w:szCs w:val="22"/>
        </w:rPr>
        <w:tab/>
      </w:r>
      <w:r w:rsidRPr="00F31E89">
        <w:rPr>
          <w:rFonts w:ascii="Calibri" w:hAnsi="Calibri" w:cs="Verdana"/>
          <w:sz w:val="22"/>
          <w:szCs w:val="22"/>
        </w:rPr>
        <w:t>: Oracle</w:t>
      </w:r>
    </w:p>
    <w:p w14:paraId="7F663EF7" w14:textId="77777777" w:rsidR="0000081F" w:rsidRPr="00F31E89" w:rsidRDefault="0000081F" w:rsidP="0000081F">
      <w:pPr>
        <w:ind w:left="720"/>
        <w:jc w:val="both"/>
        <w:rPr>
          <w:rFonts w:ascii="Calibri" w:hAnsi="Calibri" w:cs="Verdana"/>
          <w:sz w:val="22"/>
          <w:szCs w:val="22"/>
        </w:rPr>
      </w:pPr>
      <w:r w:rsidRPr="00F31E89">
        <w:rPr>
          <w:rFonts w:ascii="Calibri" w:hAnsi="Calibri" w:cs="Verdana"/>
          <w:b/>
          <w:sz w:val="22"/>
          <w:szCs w:val="22"/>
        </w:rPr>
        <w:t>Change management</w:t>
      </w:r>
      <w:r w:rsidRPr="00F31E89">
        <w:rPr>
          <w:rFonts w:ascii="Calibri" w:hAnsi="Calibri" w:cs="Verdana"/>
          <w:sz w:val="22"/>
          <w:szCs w:val="22"/>
        </w:rPr>
        <w:tab/>
      </w:r>
      <w:r>
        <w:rPr>
          <w:rFonts w:ascii="Calibri" w:hAnsi="Calibri" w:cs="Verdana"/>
          <w:sz w:val="22"/>
          <w:szCs w:val="22"/>
        </w:rPr>
        <w:tab/>
      </w:r>
      <w:r w:rsidRPr="00F31E89">
        <w:rPr>
          <w:rFonts w:ascii="Calibri" w:hAnsi="Calibri" w:cs="Verdana"/>
          <w:sz w:val="22"/>
          <w:szCs w:val="22"/>
        </w:rPr>
        <w:t>: Service Now, RFC</w:t>
      </w:r>
    </w:p>
    <w:p w14:paraId="108A9088" w14:textId="77777777" w:rsidR="0000081F" w:rsidRDefault="0000081F" w:rsidP="0000081F">
      <w:pPr>
        <w:ind w:left="720"/>
        <w:jc w:val="both"/>
        <w:rPr>
          <w:rFonts w:ascii="Calibri" w:hAnsi="Calibri" w:cs="Verdana"/>
          <w:sz w:val="22"/>
          <w:szCs w:val="22"/>
        </w:rPr>
      </w:pPr>
      <w:r w:rsidRPr="00F31E89">
        <w:rPr>
          <w:rFonts w:ascii="Calibri" w:hAnsi="Calibri" w:cs="Verdana"/>
          <w:b/>
          <w:sz w:val="22"/>
          <w:szCs w:val="22"/>
        </w:rPr>
        <w:t>Version Control Tool</w:t>
      </w:r>
      <w:r w:rsidRPr="00F31E89">
        <w:rPr>
          <w:rFonts w:ascii="Calibri" w:hAnsi="Calibri" w:cs="Verdana"/>
          <w:b/>
          <w:sz w:val="22"/>
          <w:szCs w:val="22"/>
        </w:rPr>
        <w:tab/>
      </w:r>
      <w:r w:rsidRPr="00F31E89">
        <w:rPr>
          <w:rFonts w:ascii="Calibri" w:hAnsi="Calibri" w:cs="Verdana"/>
          <w:b/>
          <w:sz w:val="22"/>
          <w:szCs w:val="22"/>
        </w:rPr>
        <w:tab/>
      </w:r>
      <w:r w:rsidRPr="00F31E89">
        <w:rPr>
          <w:rFonts w:ascii="Calibri" w:hAnsi="Calibri" w:cs="Verdana"/>
          <w:sz w:val="22"/>
          <w:szCs w:val="22"/>
        </w:rPr>
        <w:t>: PVCS</w:t>
      </w:r>
      <w:r>
        <w:rPr>
          <w:rFonts w:ascii="Calibri" w:hAnsi="Calibri" w:cs="Verdana"/>
          <w:sz w:val="22"/>
          <w:szCs w:val="22"/>
        </w:rPr>
        <w:t>, Bit bucket</w:t>
      </w:r>
    </w:p>
    <w:p w14:paraId="2ED75C31" w14:textId="77777777" w:rsidR="0000081F" w:rsidRDefault="0000081F" w:rsidP="0000081F">
      <w:pPr>
        <w:ind w:left="720"/>
        <w:jc w:val="both"/>
        <w:rPr>
          <w:rFonts w:ascii="Calibri" w:hAnsi="Calibri" w:cs="Verdana"/>
          <w:sz w:val="22"/>
          <w:szCs w:val="22"/>
        </w:rPr>
      </w:pPr>
      <w:r w:rsidRPr="00FE5701">
        <w:rPr>
          <w:rFonts w:ascii="Calibri" w:hAnsi="Calibri" w:cs="Verdana"/>
          <w:b/>
          <w:sz w:val="22"/>
          <w:szCs w:val="22"/>
        </w:rPr>
        <w:t>Messaging Technologies</w:t>
      </w:r>
      <w:r>
        <w:rPr>
          <w:rFonts w:ascii="Calibri" w:hAnsi="Calibri" w:cs="Verdana"/>
          <w:b/>
          <w:sz w:val="22"/>
          <w:szCs w:val="22"/>
        </w:rPr>
        <w:tab/>
      </w:r>
      <w:r w:rsidRPr="00FE5701">
        <w:rPr>
          <w:rFonts w:ascii="Calibri" w:hAnsi="Calibri" w:cs="Verdana"/>
          <w:sz w:val="22"/>
          <w:szCs w:val="22"/>
        </w:rPr>
        <w:t xml:space="preserve">: </w:t>
      </w:r>
      <w:r>
        <w:rPr>
          <w:rFonts w:ascii="Calibri" w:hAnsi="Calibri" w:cs="Verdana"/>
          <w:sz w:val="22"/>
          <w:szCs w:val="22"/>
        </w:rPr>
        <w:t>Basic knowledge of NDM and MQ's</w:t>
      </w:r>
    </w:p>
    <w:p w14:paraId="16F892C7" w14:textId="77777777" w:rsidR="00F765B8" w:rsidRPr="008705C0" w:rsidRDefault="00797FAA" w:rsidP="00BB6312">
      <w:pPr>
        <w:pStyle w:val="Heading4"/>
        <w:numPr>
          <w:ilvl w:val="0"/>
          <w:numId w:val="0"/>
        </w:numPr>
        <w:tabs>
          <w:tab w:val="left" w:pos="5490"/>
          <w:tab w:val="left" w:pos="6225"/>
        </w:tabs>
        <w:spacing w:line="360" w:lineRule="auto"/>
        <w:rPr>
          <w:sz w:val="19"/>
          <w:szCs w:val="19"/>
        </w:rPr>
      </w:pPr>
      <w:r>
        <w:rPr>
          <w:rFonts w:ascii="Verdana" w:hAnsi="Verdana" w:cs="Verdana"/>
          <w:noProof/>
          <w:sz w:val="18"/>
          <w:szCs w:val="18"/>
          <w:lang w:eastAsia="en-US"/>
        </w:rPr>
        <mc:AlternateContent>
          <mc:Choice Requires="wps">
            <w:drawing>
              <wp:anchor distT="0" distB="0" distL="114300" distR="114300" simplePos="0" relativeHeight="251655168" behindDoc="0" locked="0" layoutInCell="0" allowOverlap="1" wp14:anchorId="3E691D64" wp14:editId="61996755">
                <wp:simplePos x="0" y="0"/>
                <wp:positionH relativeFrom="column">
                  <wp:posOffset>346075</wp:posOffset>
                </wp:positionH>
                <wp:positionV relativeFrom="paragraph">
                  <wp:posOffset>215900</wp:posOffset>
                </wp:positionV>
                <wp:extent cx="5572125" cy="285750"/>
                <wp:effectExtent l="0" t="0" r="47625" b="38100"/>
                <wp:wrapNone/>
                <wp:docPr id="15" nam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72125"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outerShdw>
                        </a:effectLst>
                      </wps:spPr>
                      <wps:txbx>
                        <w:txbxContent>
                          <w:p w14:paraId="25C2CD86" w14:textId="77777777" w:rsidR="00726CBF" w:rsidRPr="00DB5D3D" w:rsidRDefault="00726CBF" w:rsidP="00F765B8">
                            <w:pPr>
                              <w:rPr>
                                <w:rFonts w:ascii="Calibri" w:hAnsi="Calibri"/>
                                <w:b/>
                                <w:sz w:val="28"/>
                                <w:szCs w:val="28"/>
                              </w:rPr>
                            </w:pPr>
                            <w:r>
                              <w:rPr>
                                <w:rFonts w:ascii="Calibri" w:hAnsi="Calibri" w:cs="TT15Et00"/>
                                <w:b/>
                                <w:sz w:val="28"/>
                                <w:szCs w:val="28"/>
                                <w:lang w:eastAsia="en-US"/>
                              </w:rPr>
                              <w:t>EDUCATION DETAILS:</w:t>
                            </w:r>
                            <w:r w:rsidRPr="00564F5E">
                              <w:rPr>
                                <w:rFonts w:ascii="Calibri" w:hAnsi="Calibri" w:cs="Verdana"/>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91D64" id=" 35" o:spid="_x0000_s1028" style="position:absolute;margin-left:27.25pt;margin-top:17pt;width:438.75pt;height: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" o:allowincell="f" fillcolor="silver" strokecolor="white">
                <v:fill angle="90" focus="100%" type="gradient"/>
                <v:shadow on="t"/>
                <v:path arrowok="t"/>
                <v:textbox>
                  <w:txbxContent>
                    <w:p w14:paraId="25C2CD86" w14:textId="77777777" w:rsidR="00726CBF" w:rsidRPr="00DB5D3D" w:rsidRDefault="00726CBF" w:rsidP="00F765B8">
                      <w:pPr>
                        <w:rPr>
                          <w:rFonts w:ascii="Calibri" w:hAnsi="Calibri"/>
                          <w:b/>
                          <w:sz w:val="28"/>
                          <w:szCs w:val="28"/>
                        </w:rPr>
                      </w:pPr>
                      <w:r>
                        <w:rPr>
                          <w:rFonts w:ascii="Calibri" w:hAnsi="Calibri" w:cs="TT15Et00"/>
                          <w:b/>
                          <w:sz w:val="28"/>
                          <w:szCs w:val="28"/>
                          <w:lang w:eastAsia="en-US"/>
                        </w:rPr>
                        <w:t>EDUCATION DETAILS:</w:t>
                      </w:r>
                      <w:r w:rsidRPr="00564F5E">
                        <w:rPr>
                          <w:rFonts w:ascii="Calibri" w:hAnsi="Calibri" w:cs="Verdana"/>
                          <w:sz w:val="22"/>
                          <w:szCs w:val="22"/>
                        </w:rPr>
                        <w:t xml:space="preserve"> </w:t>
                      </w:r>
                    </w:p>
                  </w:txbxContent>
                </v:textbox>
              </v:rect>
            </w:pict>
          </mc:Fallback>
        </mc:AlternateContent>
      </w:r>
      <w:r w:rsidRPr="00F765B8">
        <w:rPr>
          <w:rFonts w:ascii="Verdana" w:hAnsi="Verdana" w:cs="Verdana"/>
          <w:noProof/>
          <w:sz w:val="18"/>
          <w:szCs w:val="18"/>
          <w:lang w:eastAsia="en-US"/>
        </w:rPr>
        <w:drawing>
          <wp:inline distT="0" distB="0" distL="0" distR="0" wp14:anchorId="551E1832" wp14:editId="7E931AB7">
            <wp:extent cx="361950" cy="428625"/>
            <wp:effectExtent l="0" t="0" r="0" b="0"/>
            <wp:docPr id="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1950" cy="428625"/>
                    </a:xfrm>
                    <a:prstGeom prst="rect">
                      <a:avLst/>
                    </a:prstGeom>
                    <a:noFill/>
                    <a:ln>
                      <a:noFill/>
                    </a:ln>
                  </pic:spPr>
                </pic:pic>
              </a:graphicData>
            </a:graphic>
          </wp:inline>
        </w:drawing>
      </w:r>
      <w:r w:rsidR="00BB6312">
        <w:rPr>
          <w:rFonts w:ascii="Verdana" w:hAnsi="Verdana" w:cs="Verdana"/>
          <w:sz w:val="18"/>
          <w:szCs w:val="18"/>
        </w:rPr>
        <w:tab/>
      </w:r>
      <w:r w:rsidR="00BB6312">
        <w:rPr>
          <w:rFonts w:ascii="Verdana" w:hAnsi="Verdana" w:cs="Verdana"/>
          <w:sz w:val="18"/>
          <w:szCs w:val="18"/>
        </w:rPr>
        <w:tab/>
      </w:r>
    </w:p>
    <w:p w14:paraId="5923A100" w14:textId="77777777" w:rsidR="00347200" w:rsidRPr="00603BF6" w:rsidRDefault="00347200" w:rsidP="00DE4DF0">
      <w:pPr>
        <w:numPr>
          <w:ilvl w:val="0"/>
          <w:numId w:val="27"/>
        </w:numPr>
        <w:jc w:val="both"/>
        <w:rPr>
          <w:rFonts w:ascii="Calibri" w:hAnsi="Calibri" w:cs="Verdana"/>
          <w:bCs/>
          <w:sz w:val="22"/>
          <w:szCs w:val="22"/>
        </w:rPr>
      </w:pPr>
      <w:r w:rsidRPr="00603BF6">
        <w:rPr>
          <w:rFonts w:ascii="Calibri" w:hAnsi="Calibri" w:cs="Verdana"/>
          <w:bCs/>
          <w:sz w:val="22"/>
          <w:szCs w:val="22"/>
        </w:rPr>
        <w:t xml:space="preserve">Completed Bachelor of Engineering in </w:t>
      </w:r>
      <w:r w:rsidR="006B74BC">
        <w:rPr>
          <w:rFonts w:ascii="Calibri" w:hAnsi="Calibri" w:cs="Verdana"/>
          <w:bCs/>
          <w:sz w:val="22"/>
          <w:szCs w:val="22"/>
        </w:rPr>
        <w:t>Mechanical Engineering</w:t>
      </w:r>
      <w:r w:rsidRPr="00603BF6">
        <w:rPr>
          <w:rFonts w:ascii="Calibri" w:hAnsi="Calibri" w:cs="Verdana"/>
          <w:bCs/>
          <w:sz w:val="22"/>
          <w:szCs w:val="22"/>
        </w:rPr>
        <w:t xml:space="preserve"> with </w:t>
      </w:r>
      <w:r w:rsidR="004C612B">
        <w:rPr>
          <w:rFonts w:ascii="Calibri" w:hAnsi="Calibri" w:cs="Verdana"/>
          <w:bCs/>
          <w:sz w:val="22"/>
          <w:szCs w:val="22"/>
        </w:rPr>
        <w:t>First Class</w:t>
      </w:r>
      <w:r w:rsidR="00D47C91">
        <w:rPr>
          <w:rFonts w:ascii="Calibri" w:hAnsi="Calibri" w:cs="Verdana"/>
          <w:bCs/>
          <w:sz w:val="22"/>
          <w:szCs w:val="22"/>
        </w:rPr>
        <w:t xml:space="preserve"> 61%</w:t>
      </w:r>
      <w:r w:rsidRPr="00603BF6">
        <w:rPr>
          <w:rFonts w:ascii="Calibri" w:hAnsi="Calibri" w:cs="Verdana"/>
          <w:bCs/>
          <w:sz w:val="22"/>
          <w:szCs w:val="22"/>
        </w:rPr>
        <w:t xml:space="preserve"> from </w:t>
      </w:r>
      <w:r w:rsidR="005D4BFD">
        <w:rPr>
          <w:rFonts w:ascii="Calibri" w:hAnsi="Calibri" w:cs="Verdana"/>
          <w:bCs/>
          <w:sz w:val="22"/>
          <w:szCs w:val="22"/>
        </w:rPr>
        <w:t>Sanjivani</w:t>
      </w:r>
      <w:r w:rsidRPr="00603BF6">
        <w:rPr>
          <w:rFonts w:ascii="Calibri" w:hAnsi="Calibri" w:cs="Verdana"/>
          <w:bCs/>
          <w:sz w:val="22"/>
          <w:szCs w:val="22"/>
        </w:rPr>
        <w:t xml:space="preserve"> </w:t>
      </w:r>
      <w:r w:rsidR="009D520B">
        <w:rPr>
          <w:rFonts w:ascii="Calibri" w:hAnsi="Calibri" w:cs="Verdana"/>
          <w:bCs/>
          <w:sz w:val="22"/>
          <w:szCs w:val="22"/>
        </w:rPr>
        <w:t>Eng</w:t>
      </w:r>
      <w:r w:rsidR="00B67817">
        <w:rPr>
          <w:rFonts w:ascii="Calibri" w:hAnsi="Calibri" w:cs="Verdana"/>
          <w:bCs/>
          <w:sz w:val="22"/>
          <w:szCs w:val="22"/>
        </w:rPr>
        <w:t>ineering</w:t>
      </w:r>
      <w:r w:rsidR="009D520B">
        <w:rPr>
          <w:rFonts w:ascii="Calibri" w:hAnsi="Calibri" w:cs="Verdana"/>
          <w:bCs/>
          <w:sz w:val="22"/>
          <w:szCs w:val="22"/>
        </w:rPr>
        <w:t>.</w:t>
      </w:r>
      <w:r w:rsidRPr="00603BF6">
        <w:rPr>
          <w:rFonts w:ascii="Calibri" w:hAnsi="Calibri" w:cs="Verdana"/>
          <w:bCs/>
          <w:sz w:val="22"/>
          <w:szCs w:val="22"/>
        </w:rPr>
        <w:t xml:space="preserve"> College affiliated by </w:t>
      </w:r>
      <w:r w:rsidR="005D4BFD">
        <w:rPr>
          <w:rFonts w:ascii="Calibri" w:hAnsi="Calibri" w:cs="Verdana"/>
          <w:bCs/>
          <w:sz w:val="22"/>
          <w:szCs w:val="22"/>
        </w:rPr>
        <w:t>Pune</w:t>
      </w:r>
      <w:r w:rsidRPr="00603BF6">
        <w:rPr>
          <w:rFonts w:ascii="Calibri" w:hAnsi="Calibri" w:cs="Verdana"/>
          <w:bCs/>
          <w:sz w:val="22"/>
          <w:szCs w:val="22"/>
        </w:rPr>
        <w:t xml:space="preserve"> University</w:t>
      </w:r>
      <w:r w:rsidR="005D4BFD">
        <w:rPr>
          <w:rFonts w:ascii="Calibri" w:hAnsi="Calibri" w:cs="Verdana"/>
          <w:bCs/>
          <w:sz w:val="22"/>
          <w:szCs w:val="22"/>
        </w:rPr>
        <w:t>.</w:t>
      </w:r>
    </w:p>
    <w:p w14:paraId="46E46C7E" w14:textId="77777777" w:rsidR="00347200" w:rsidRDefault="00E36128" w:rsidP="00DE4DF0">
      <w:pPr>
        <w:numPr>
          <w:ilvl w:val="0"/>
          <w:numId w:val="27"/>
        </w:numPr>
        <w:jc w:val="both"/>
        <w:rPr>
          <w:rFonts w:ascii="Calibri" w:hAnsi="Calibri" w:cs="Verdana"/>
          <w:bCs/>
          <w:sz w:val="22"/>
          <w:szCs w:val="22"/>
        </w:rPr>
      </w:pPr>
      <w:r>
        <w:rPr>
          <w:rFonts w:ascii="Calibri" w:hAnsi="Calibri" w:cs="Verdana"/>
          <w:bCs/>
          <w:sz w:val="22"/>
          <w:szCs w:val="22"/>
        </w:rPr>
        <w:t>Completed Diploma in Advance Computing (DAC) from C-DAC Pune.</w:t>
      </w:r>
    </w:p>
    <w:p w14:paraId="44230267" w14:textId="77777777" w:rsidR="00185DD8" w:rsidRPr="00603BF6" w:rsidRDefault="00185DD8" w:rsidP="00DE4DF0">
      <w:pPr>
        <w:numPr>
          <w:ilvl w:val="0"/>
          <w:numId w:val="27"/>
        </w:numPr>
        <w:jc w:val="both"/>
        <w:rPr>
          <w:rFonts w:ascii="Calibri" w:hAnsi="Calibri" w:cs="Verdana"/>
          <w:bCs/>
          <w:sz w:val="22"/>
          <w:szCs w:val="22"/>
        </w:rPr>
      </w:pPr>
      <w:r>
        <w:rPr>
          <w:rFonts w:ascii="Calibri" w:hAnsi="Calibri" w:cs="Verdana"/>
          <w:bCs/>
          <w:sz w:val="22"/>
          <w:szCs w:val="22"/>
        </w:rPr>
        <w:t>Secured First Class with 64% in Higher Secondary Certificate from MSBSHSE</w:t>
      </w:r>
      <w:r w:rsidR="00AE60A2">
        <w:rPr>
          <w:rFonts w:ascii="Calibri" w:hAnsi="Calibri" w:cs="Verdana"/>
          <w:bCs/>
          <w:sz w:val="22"/>
          <w:szCs w:val="22"/>
        </w:rPr>
        <w:t>.</w:t>
      </w:r>
    </w:p>
    <w:p w14:paraId="0E200116" w14:textId="77777777" w:rsidR="00347200" w:rsidRPr="00892547" w:rsidRDefault="00347200" w:rsidP="00DE4DF0">
      <w:pPr>
        <w:numPr>
          <w:ilvl w:val="0"/>
          <w:numId w:val="27"/>
        </w:numPr>
        <w:jc w:val="both"/>
        <w:rPr>
          <w:rFonts w:ascii="Calibri" w:hAnsi="Calibri" w:cs="Verdana"/>
          <w:sz w:val="22"/>
          <w:szCs w:val="22"/>
        </w:rPr>
      </w:pPr>
      <w:r w:rsidRPr="00603BF6">
        <w:rPr>
          <w:rFonts w:ascii="Calibri" w:hAnsi="Calibri" w:cs="Verdana"/>
          <w:bCs/>
          <w:sz w:val="22"/>
          <w:szCs w:val="22"/>
        </w:rPr>
        <w:t xml:space="preserve">Secured First Class with </w:t>
      </w:r>
      <w:r w:rsidR="00185DD8">
        <w:rPr>
          <w:rFonts w:ascii="Calibri" w:hAnsi="Calibri" w:cs="Verdana"/>
          <w:bCs/>
          <w:sz w:val="22"/>
          <w:szCs w:val="22"/>
        </w:rPr>
        <w:t>72</w:t>
      </w:r>
      <w:r w:rsidRPr="00603BF6">
        <w:rPr>
          <w:rFonts w:ascii="Calibri" w:hAnsi="Calibri" w:cs="Verdana"/>
          <w:bCs/>
          <w:sz w:val="22"/>
          <w:szCs w:val="22"/>
        </w:rPr>
        <w:t>% in School Secondary Certificate from MSBSHSE.</w:t>
      </w:r>
    </w:p>
    <w:p w14:paraId="7CD67065" w14:textId="77777777" w:rsidR="00892547" w:rsidRPr="00603BF6" w:rsidRDefault="00892547" w:rsidP="00892547">
      <w:pPr>
        <w:ind w:left="360"/>
        <w:jc w:val="both"/>
        <w:rPr>
          <w:rFonts w:ascii="Calibri" w:hAnsi="Calibri" w:cs="Verdana"/>
          <w:sz w:val="22"/>
          <w:szCs w:val="22"/>
        </w:rPr>
      </w:pPr>
    </w:p>
    <w:p w14:paraId="49A2D6DD" w14:textId="77777777" w:rsidR="00BE6A11" w:rsidRPr="008705C0" w:rsidRDefault="00797FAA" w:rsidP="00BE6A11">
      <w:pPr>
        <w:pStyle w:val="Heading4"/>
        <w:numPr>
          <w:ilvl w:val="0"/>
          <w:numId w:val="0"/>
        </w:numPr>
        <w:tabs>
          <w:tab w:val="left" w:pos="3450"/>
        </w:tabs>
        <w:spacing w:line="360" w:lineRule="auto"/>
        <w:rPr>
          <w:sz w:val="19"/>
          <w:szCs w:val="19"/>
        </w:rPr>
      </w:pPr>
      <w:r w:rsidRPr="008705C0">
        <w:rPr>
          <w:noProof/>
          <w:sz w:val="19"/>
          <w:szCs w:val="19"/>
          <w:lang w:eastAsia="en-US"/>
        </w:rPr>
        <mc:AlternateContent>
          <mc:Choice Requires="wps">
            <w:drawing>
              <wp:anchor distT="0" distB="0" distL="114300" distR="114300" simplePos="0" relativeHeight="251658240" behindDoc="0" locked="0" layoutInCell="0" allowOverlap="1" wp14:anchorId="6C74D58A" wp14:editId="59310119">
                <wp:simplePos x="0" y="0"/>
                <wp:positionH relativeFrom="column">
                  <wp:posOffset>327025</wp:posOffset>
                </wp:positionH>
                <wp:positionV relativeFrom="paragraph">
                  <wp:posOffset>-17780</wp:posOffset>
                </wp:positionV>
                <wp:extent cx="5429250" cy="285750"/>
                <wp:effectExtent l="0" t="0" r="38100" b="38100"/>
                <wp:wrapNone/>
                <wp:docPr id="14" nam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9250"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alpha val="50000"/>
                            </a:srgbClr>
                          </a:outerShdw>
                        </a:effectLst>
                      </wps:spPr>
                      <wps:txbx>
                        <w:txbxContent>
                          <w:p w14:paraId="40EE4B10" w14:textId="77777777" w:rsidR="00726CBF" w:rsidRPr="00DB5D3D" w:rsidRDefault="00726CBF" w:rsidP="00BE6A11">
                            <w:pPr>
                              <w:rPr>
                                <w:rFonts w:ascii="Calibri" w:hAnsi="Calibri"/>
                                <w:b/>
                                <w:sz w:val="28"/>
                                <w:szCs w:val="28"/>
                              </w:rPr>
                            </w:pPr>
                            <w:r>
                              <w:rPr>
                                <w:rFonts w:ascii="Calibri" w:hAnsi="Calibri" w:cs="TT15Et00"/>
                                <w:b/>
                                <w:sz w:val="28"/>
                                <w:szCs w:val="28"/>
                                <w:lang w:eastAsia="en-US"/>
                              </w:rPr>
                              <w:t>ABOUT MYSELF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4D58A" id=" 43" o:spid="_x0000_s1029" style="position:absolute;margin-left:25.75pt;margin-top:-1.4pt;width:427.5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" o:allowincell="f" fillcolor="silver" strokecolor="white">
                <v:fill angle="90" focus="100%" type="gradient"/>
                <v:shadow on="t" opacity=".5"/>
                <v:path arrowok="t"/>
                <v:textbox>
                  <w:txbxContent>
                    <w:p w14:paraId="40EE4B10" w14:textId="77777777" w:rsidR="00726CBF" w:rsidRPr="00DB5D3D" w:rsidRDefault="00726CBF" w:rsidP="00BE6A11">
                      <w:pPr>
                        <w:rPr>
                          <w:rFonts w:ascii="Calibri" w:hAnsi="Calibri"/>
                          <w:b/>
                          <w:sz w:val="28"/>
                          <w:szCs w:val="28"/>
                        </w:rPr>
                      </w:pPr>
                      <w:r>
                        <w:rPr>
                          <w:rFonts w:ascii="Calibri" w:hAnsi="Calibri" w:cs="TT15Et00"/>
                          <w:b/>
                          <w:sz w:val="28"/>
                          <w:szCs w:val="28"/>
                          <w:lang w:eastAsia="en-US"/>
                        </w:rPr>
                        <w:t>ABOUT MYSELF</w:t>
                      </w:r>
                    </w:p>
                  </w:txbxContent>
                </v:textbox>
              </v:rect>
            </w:pict>
          </mc:Fallback>
        </mc:AlternateContent>
      </w:r>
      <w:r w:rsidRPr="00FB00E4">
        <w:rPr>
          <w:rFonts w:ascii="Verdana" w:hAnsi="Verdana" w:cs="Verdana"/>
          <w:noProof/>
          <w:sz w:val="18"/>
          <w:szCs w:val="18"/>
          <w:lang w:eastAsia="en-US"/>
        </w:rPr>
        <w:drawing>
          <wp:inline distT="0" distB="0" distL="0" distR="0" wp14:anchorId="48040090" wp14:editId="5C965E0A">
            <wp:extent cx="342900" cy="25717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900" cy="257175"/>
                    </a:xfrm>
                    <a:prstGeom prst="rect">
                      <a:avLst/>
                    </a:prstGeom>
                    <a:noFill/>
                    <a:ln>
                      <a:noFill/>
                    </a:ln>
                  </pic:spPr>
                </pic:pic>
              </a:graphicData>
            </a:graphic>
          </wp:inline>
        </w:drawing>
      </w:r>
      <w:r w:rsidR="00BE6A11">
        <w:rPr>
          <w:rFonts w:ascii="Verdana" w:hAnsi="Verdana" w:cs="Verdana"/>
          <w:sz w:val="18"/>
          <w:szCs w:val="18"/>
        </w:rPr>
        <w:tab/>
      </w:r>
    </w:p>
    <w:p w14:paraId="0719C603" w14:textId="77777777" w:rsidR="00BE6A11" w:rsidRDefault="00BE6A11" w:rsidP="00BE6A11">
      <w:pPr>
        <w:jc w:val="both"/>
        <w:rPr>
          <w:rFonts w:ascii="Calibri" w:hAnsi="Calibri" w:cs="Calibri"/>
          <w:sz w:val="22"/>
          <w:szCs w:val="22"/>
        </w:rPr>
      </w:pPr>
      <w:r>
        <w:rPr>
          <w:rFonts w:ascii="Calibri" w:hAnsi="Calibri" w:cs="Calibri"/>
          <w:sz w:val="22"/>
          <w:szCs w:val="22"/>
        </w:rPr>
        <w:t xml:space="preserve">Apart from the </w:t>
      </w:r>
      <w:r w:rsidR="000347A5">
        <w:rPr>
          <w:rFonts w:ascii="Calibri" w:hAnsi="Calibri" w:cs="Calibri"/>
          <w:sz w:val="22"/>
          <w:szCs w:val="22"/>
        </w:rPr>
        <w:t>above-mentioned</w:t>
      </w:r>
      <w:r>
        <w:rPr>
          <w:rFonts w:ascii="Calibri" w:hAnsi="Calibri" w:cs="Calibri"/>
          <w:sz w:val="22"/>
          <w:szCs w:val="22"/>
        </w:rPr>
        <w:t xml:space="preserve"> </w:t>
      </w:r>
      <w:r w:rsidR="000347A5">
        <w:rPr>
          <w:rFonts w:ascii="Calibri" w:hAnsi="Calibri" w:cs="Calibri"/>
          <w:sz w:val="22"/>
          <w:szCs w:val="22"/>
        </w:rPr>
        <w:t>skills,</w:t>
      </w:r>
      <w:r>
        <w:rPr>
          <w:rFonts w:ascii="Calibri" w:hAnsi="Calibri" w:cs="Calibri"/>
          <w:sz w:val="22"/>
          <w:szCs w:val="22"/>
        </w:rPr>
        <w:t xml:space="preserve"> I would like to highlight the following traits of my personality:</w:t>
      </w:r>
    </w:p>
    <w:p w14:paraId="02CE1FE2" w14:textId="77777777" w:rsidR="00BE6A11" w:rsidRDefault="00BE6A11" w:rsidP="00BE6A11">
      <w:pPr>
        <w:numPr>
          <w:ilvl w:val="0"/>
          <w:numId w:val="29"/>
        </w:numPr>
        <w:jc w:val="both"/>
        <w:rPr>
          <w:rFonts w:ascii="Calibri" w:hAnsi="Calibri" w:cs="Calibri"/>
          <w:sz w:val="22"/>
          <w:szCs w:val="22"/>
        </w:rPr>
      </w:pPr>
      <w:r>
        <w:rPr>
          <w:rFonts w:ascii="Calibri" w:hAnsi="Calibri" w:cs="Calibri"/>
          <w:sz w:val="22"/>
          <w:szCs w:val="22"/>
        </w:rPr>
        <w:t xml:space="preserve">The ability to work with </w:t>
      </w:r>
      <w:r w:rsidR="000347A5">
        <w:rPr>
          <w:rFonts w:ascii="Calibri" w:hAnsi="Calibri" w:cs="Calibri"/>
          <w:sz w:val="22"/>
          <w:szCs w:val="22"/>
        </w:rPr>
        <w:t xml:space="preserve">team, </w:t>
      </w:r>
      <w:r w:rsidR="00F60B02">
        <w:rPr>
          <w:rFonts w:ascii="Calibri" w:hAnsi="Calibri" w:cs="Calibri"/>
          <w:sz w:val="22"/>
          <w:szCs w:val="22"/>
        </w:rPr>
        <w:t>motivates</w:t>
      </w:r>
      <w:r w:rsidR="000347A5">
        <w:rPr>
          <w:rFonts w:ascii="Calibri" w:hAnsi="Calibri" w:cs="Calibri"/>
          <w:sz w:val="22"/>
          <w:szCs w:val="22"/>
        </w:rPr>
        <w:t>,</w:t>
      </w:r>
      <w:r>
        <w:rPr>
          <w:rFonts w:ascii="Calibri" w:hAnsi="Calibri" w:cs="Calibri"/>
          <w:sz w:val="22"/>
          <w:szCs w:val="22"/>
        </w:rPr>
        <w:t xml:space="preserve"> and </w:t>
      </w:r>
      <w:r w:rsidR="00F60B02">
        <w:rPr>
          <w:rFonts w:ascii="Calibri" w:hAnsi="Calibri" w:cs="Calibri"/>
          <w:sz w:val="22"/>
          <w:szCs w:val="22"/>
        </w:rPr>
        <w:t>grooms</w:t>
      </w:r>
      <w:r>
        <w:rPr>
          <w:rFonts w:ascii="Calibri" w:hAnsi="Calibri" w:cs="Calibri"/>
          <w:sz w:val="22"/>
          <w:szCs w:val="22"/>
        </w:rPr>
        <w:t xml:space="preserve"> them to perform well.</w:t>
      </w:r>
    </w:p>
    <w:p w14:paraId="38A9DCD2" w14:textId="77777777" w:rsidR="00BE6A11" w:rsidRDefault="00BE6A11" w:rsidP="00BE6A11">
      <w:pPr>
        <w:numPr>
          <w:ilvl w:val="0"/>
          <w:numId w:val="29"/>
        </w:numPr>
        <w:jc w:val="both"/>
        <w:rPr>
          <w:rFonts w:ascii="Calibri" w:hAnsi="Calibri" w:cs="Calibri"/>
          <w:sz w:val="22"/>
          <w:szCs w:val="22"/>
        </w:rPr>
      </w:pPr>
      <w:r>
        <w:rPr>
          <w:rFonts w:ascii="Calibri" w:hAnsi="Calibri" w:cs="Calibri"/>
          <w:sz w:val="22"/>
          <w:szCs w:val="22"/>
        </w:rPr>
        <w:t>Client handling capabilities – interacting with client and gain their confidence by providing highest quality deliverable and better solution.</w:t>
      </w:r>
    </w:p>
    <w:p w14:paraId="67893536" w14:textId="77777777" w:rsidR="00BE6A11" w:rsidRDefault="00BE6A11" w:rsidP="00BE6A11">
      <w:pPr>
        <w:numPr>
          <w:ilvl w:val="0"/>
          <w:numId w:val="29"/>
        </w:numPr>
        <w:jc w:val="both"/>
        <w:rPr>
          <w:rFonts w:ascii="Calibri" w:hAnsi="Calibri" w:cs="Calibri"/>
          <w:sz w:val="22"/>
          <w:szCs w:val="22"/>
        </w:rPr>
      </w:pPr>
      <w:r>
        <w:rPr>
          <w:rFonts w:ascii="Calibri" w:hAnsi="Calibri" w:cs="Calibri"/>
          <w:sz w:val="22"/>
          <w:szCs w:val="22"/>
        </w:rPr>
        <w:t xml:space="preserve">Ability to train new joiners </w:t>
      </w:r>
      <w:r w:rsidR="000E641F">
        <w:rPr>
          <w:rFonts w:ascii="Calibri" w:hAnsi="Calibri" w:cs="Calibri"/>
          <w:sz w:val="22"/>
          <w:szCs w:val="22"/>
        </w:rPr>
        <w:t>to</w:t>
      </w:r>
      <w:r>
        <w:rPr>
          <w:rFonts w:ascii="Calibri" w:hAnsi="Calibri" w:cs="Calibri"/>
          <w:sz w:val="22"/>
          <w:szCs w:val="22"/>
        </w:rPr>
        <w:t xml:space="preserve"> make them productive as soon as possible.</w:t>
      </w:r>
    </w:p>
    <w:p w14:paraId="15CB500E" w14:textId="77777777" w:rsidR="00347200" w:rsidRDefault="00BB6312" w:rsidP="00BB6312">
      <w:pPr>
        <w:tabs>
          <w:tab w:val="left" w:pos="6150"/>
        </w:tabs>
        <w:spacing w:line="360" w:lineRule="auto"/>
        <w:jc w:val="both"/>
        <w:rPr>
          <w:rFonts w:ascii="Verdana" w:hAnsi="Verdana" w:cs="Verdana"/>
          <w:sz w:val="18"/>
          <w:szCs w:val="18"/>
        </w:rPr>
      </w:pPr>
      <w:r>
        <w:rPr>
          <w:rFonts w:ascii="Verdana" w:hAnsi="Verdana" w:cs="Verdana"/>
          <w:sz w:val="18"/>
          <w:szCs w:val="18"/>
        </w:rPr>
        <w:tab/>
      </w:r>
    </w:p>
    <w:p w14:paraId="33CAF118" w14:textId="77777777" w:rsidR="00DB0B1E" w:rsidRDefault="00797FAA">
      <w:pPr>
        <w:spacing w:line="360" w:lineRule="auto"/>
        <w:jc w:val="both"/>
        <w:rPr>
          <w:rFonts w:ascii="Verdana" w:hAnsi="Verdana" w:cs="Verdana"/>
          <w:sz w:val="18"/>
          <w:szCs w:val="18"/>
        </w:rPr>
      </w:pPr>
      <w:r>
        <w:rPr>
          <w:rFonts w:ascii="Verdana" w:hAnsi="Verdana" w:cs="Verdana"/>
          <w:noProof/>
          <w:sz w:val="18"/>
          <w:szCs w:val="18"/>
          <w:lang w:eastAsia="en-US"/>
        </w:rPr>
        <mc:AlternateContent>
          <mc:Choice Requires="wps">
            <w:drawing>
              <wp:anchor distT="0" distB="0" distL="114300" distR="114300" simplePos="0" relativeHeight="251656192" behindDoc="0" locked="0" layoutInCell="0" allowOverlap="1" wp14:anchorId="0FA29BA6" wp14:editId="6C39E600">
                <wp:simplePos x="0" y="0"/>
                <wp:positionH relativeFrom="column">
                  <wp:posOffset>333375</wp:posOffset>
                </wp:positionH>
                <wp:positionV relativeFrom="paragraph">
                  <wp:posOffset>1270</wp:posOffset>
                </wp:positionV>
                <wp:extent cx="5429250" cy="285750"/>
                <wp:effectExtent l="0" t="0" r="38100" b="38100"/>
                <wp:wrapNone/>
                <wp:docPr id="13" nam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9250"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outerShdw>
                        </a:effectLst>
                      </wps:spPr>
                      <wps:txbx>
                        <w:txbxContent>
                          <w:p w14:paraId="0E5F76EA" w14:textId="77777777" w:rsidR="00726CBF" w:rsidRPr="00DB5D3D" w:rsidRDefault="00726CBF" w:rsidP="00DB0B1E">
                            <w:pPr>
                              <w:rPr>
                                <w:rFonts w:ascii="Calibri" w:hAnsi="Calibri"/>
                                <w:b/>
                                <w:sz w:val="28"/>
                                <w:szCs w:val="28"/>
                              </w:rPr>
                            </w:pPr>
                            <w:r w:rsidRPr="00A466C8">
                              <w:rPr>
                                <w:rFonts w:ascii="Calibri" w:hAnsi="Calibri"/>
                                <w:b/>
                                <w:sz w:val="28"/>
                                <w:szCs w:val="28"/>
                              </w:rPr>
                              <w:t>PROFESSIONAL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29BA6" id=" 36" o:spid="_x0000_s1030" style="position:absolute;left:0;text-align:left;margin-left:26.25pt;margin-top:.1pt;width:427.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" o:allowincell="f" fillcolor="silver" strokecolor="white">
                <v:fill angle="90" focus="100%" type="gradient"/>
                <v:shadow on="t"/>
                <v:path arrowok="t"/>
                <v:textbox>
                  <w:txbxContent>
                    <w:p w14:paraId="0E5F76EA" w14:textId="77777777" w:rsidR="00726CBF" w:rsidRPr="00DB5D3D" w:rsidRDefault="00726CBF" w:rsidP="00DB0B1E">
                      <w:pPr>
                        <w:rPr>
                          <w:rFonts w:ascii="Calibri" w:hAnsi="Calibri"/>
                          <w:b/>
                          <w:sz w:val="28"/>
                          <w:szCs w:val="28"/>
                        </w:rPr>
                      </w:pPr>
                      <w:r w:rsidRPr="00A466C8">
                        <w:rPr>
                          <w:rFonts w:ascii="Calibri" w:hAnsi="Calibri"/>
                          <w:b/>
                          <w:sz w:val="28"/>
                          <w:szCs w:val="28"/>
                        </w:rPr>
                        <w:t>PROFESSIONAL EXPERIENCE:</w:t>
                      </w:r>
                    </w:p>
                  </w:txbxContent>
                </v:textbox>
              </v:rect>
            </w:pict>
          </mc:Fallback>
        </mc:AlternateContent>
      </w:r>
      <w:r>
        <w:rPr>
          <w:rFonts w:ascii="Verdana" w:hAnsi="Verdana" w:cs="Verdana"/>
          <w:noProof/>
          <w:sz w:val="18"/>
          <w:szCs w:val="18"/>
          <w:lang w:eastAsia="en-US"/>
        </w:rPr>
        <w:drawing>
          <wp:inline distT="0" distB="0" distL="0" distR="0" wp14:anchorId="04397EC5" wp14:editId="2CC10D48">
            <wp:extent cx="314325" cy="28194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281940"/>
                    </a:xfrm>
                    <a:prstGeom prst="rect">
                      <a:avLst/>
                    </a:prstGeom>
                    <a:noFill/>
                    <a:ln>
                      <a:noFill/>
                    </a:ln>
                  </pic:spPr>
                </pic:pic>
              </a:graphicData>
            </a:graphic>
          </wp:inline>
        </w:drawing>
      </w:r>
    </w:p>
    <w:p w14:paraId="0B8FEE8D" w14:textId="77777777" w:rsidR="00D032D0" w:rsidRPr="007F6A99" w:rsidRDefault="00381850" w:rsidP="007F6A99">
      <w:pPr>
        <w:pStyle w:val="ListParagraph"/>
        <w:numPr>
          <w:ilvl w:val="0"/>
          <w:numId w:val="39"/>
        </w:numPr>
        <w:suppressAutoHyphens w:val="0"/>
        <w:autoSpaceDE w:val="0"/>
        <w:autoSpaceDN w:val="0"/>
        <w:adjustRightInd w:val="0"/>
        <w:rPr>
          <w:rFonts w:ascii="Calibri" w:hAnsi="Calibri" w:cs="TT15Et00"/>
          <w:b/>
          <w:sz w:val="22"/>
          <w:szCs w:val="22"/>
          <w:lang w:eastAsia="en-US"/>
        </w:rPr>
      </w:pPr>
      <w:r w:rsidRPr="007F6A99">
        <w:rPr>
          <w:rFonts w:ascii="Calibri" w:hAnsi="Calibri" w:cs="TT15Et00"/>
          <w:b/>
          <w:sz w:val="22"/>
          <w:szCs w:val="22"/>
          <w:lang w:eastAsia="en-US"/>
        </w:rPr>
        <w:t xml:space="preserve">Citi Bank N.A – Citi Services India Pvt Ltd ( CSIPL)  </w:t>
      </w:r>
      <w:r>
        <w:rPr>
          <w:noProof/>
          <w:lang w:eastAsia="en-US"/>
        </w:rPr>
        <w:drawing>
          <wp:inline distT="0" distB="0" distL="0" distR="0" wp14:anchorId="0527421A" wp14:editId="4E1F82BC">
            <wp:extent cx="1343025" cy="514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Bank.jpg"/>
                    <pic:cNvPicPr/>
                  </pic:nvPicPr>
                  <pic:blipFill>
                    <a:blip r:embed="rId15">
                      <a:extLst>
                        <a:ext uri="{28A0092B-C50C-407E-A947-70E740481C1C}">
                          <a14:useLocalDpi xmlns:a14="http://schemas.microsoft.com/office/drawing/2010/main" val="0"/>
                        </a:ext>
                      </a:extLst>
                    </a:blip>
                    <a:stretch>
                      <a:fillRect/>
                    </a:stretch>
                  </pic:blipFill>
                  <pic:spPr>
                    <a:xfrm>
                      <a:off x="0" y="0"/>
                      <a:ext cx="1343025" cy="514350"/>
                    </a:xfrm>
                    <a:prstGeom prst="rect">
                      <a:avLst/>
                    </a:prstGeom>
                  </pic:spPr>
                </pic:pic>
              </a:graphicData>
            </a:graphic>
          </wp:inline>
        </w:drawing>
      </w:r>
      <w:r w:rsidR="007F6A99" w:rsidRPr="007F6A99">
        <w:rPr>
          <w:rFonts w:ascii="Calibri" w:hAnsi="Calibri" w:cs="Verdana"/>
          <w:b/>
          <w:sz w:val="22"/>
          <w:szCs w:val="22"/>
        </w:rPr>
        <w:t xml:space="preserve"> </w:t>
      </w:r>
      <w:r w:rsidR="007F6A99">
        <w:rPr>
          <w:rFonts w:ascii="Calibri" w:hAnsi="Calibri" w:cs="Verdana"/>
          <w:b/>
          <w:sz w:val="22"/>
          <w:szCs w:val="22"/>
        </w:rPr>
        <w:t xml:space="preserve">                           </w:t>
      </w:r>
      <w:r w:rsidR="007F6A99" w:rsidRPr="00052D92">
        <w:rPr>
          <w:rFonts w:ascii="Calibri" w:hAnsi="Calibri" w:cs="Verdana"/>
          <w:b/>
          <w:sz w:val="22"/>
          <w:szCs w:val="22"/>
        </w:rPr>
        <w:t>Project</w:t>
      </w:r>
      <w:r w:rsidR="007F6A99" w:rsidRPr="00052D92">
        <w:rPr>
          <w:rFonts w:ascii="Calibri" w:hAnsi="Calibri" w:cs="Verdana"/>
          <w:b/>
          <w:sz w:val="22"/>
          <w:szCs w:val="22"/>
        </w:rPr>
        <w:tab/>
      </w:r>
      <w:r w:rsidR="007F6A99" w:rsidRPr="00052D92">
        <w:rPr>
          <w:rFonts w:ascii="Calibri" w:hAnsi="Calibri" w:cs="Verdana"/>
          <w:sz w:val="22"/>
          <w:szCs w:val="22"/>
        </w:rPr>
        <w:t>:</w:t>
      </w:r>
      <w:r w:rsidR="007F6A99" w:rsidRPr="00052D92">
        <w:rPr>
          <w:rFonts w:ascii="Calibri" w:hAnsi="Calibri" w:cs="Verdana"/>
          <w:b/>
          <w:sz w:val="22"/>
          <w:szCs w:val="22"/>
        </w:rPr>
        <w:t xml:space="preserve"> TRIMS </w:t>
      </w:r>
      <w:r w:rsidR="007F6A99">
        <w:rPr>
          <w:rFonts w:ascii="Calibri" w:hAnsi="Calibri" w:cs="Verdana"/>
          <w:b/>
          <w:sz w:val="22"/>
          <w:szCs w:val="22"/>
        </w:rPr>
        <w:t xml:space="preserve">– </w:t>
      </w:r>
      <w:r w:rsidR="007F6A99" w:rsidRPr="007F6A99">
        <w:rPr>
          <w:rFonts w:ascii="Calibri" w:hAnsi="Calibri" w:cs="Verdana"/>
          <w:sz w:val="22"/>
          <w:szCs w:val="22"/>
        </w:rPr>
        <w:t xml:space="preserve">Trade Application development for EMEA Region </w:t>
      </w:r>
      <w:r w:rsidR="007F6A99">
        <w:rPr>
          <w:rFonts w:ascii="Calibri" w:hAnsi="Calibri" w:cs="Verdana"/>
          <w:sz w:val="22"/>
          <w:szCs w:val="22"/>
        </w:rPr>
        <w:t xml:space="preserve">                                                    f</w:t>
      </w:r>
    </w:p>
    <w:p w14:paraId="2BBF5FFB" w14:textId="77777777" w:rsidR="00D032D0" w:rsidRPr="007F6A99" w:rsidRDefault="00BA003E" w:rsidP="007F6A99">
      <w:pPr>
        <w:pStyle w:val="ListParagraph"/>
        <w:numPr>
          <w:ilvl w:val="0"/>
          <w:numId w:val="39"/>
        </w:numPr>
        <w:suppressAutoHyphens w:val="0"/>
        <w:autoSpaceDE w:val="0"/>
        <w:autoSpaceDN w:val="0"/>
        <w:adjustRightInd w:val="0"/>
        <w:rPr>
          <w:rFonts w:ascii="Calibri" w:hAnsi="Calibri" w:cs="TT15Et00"/>
          <w:b/>
          <w:sz w:val="22"/>
          <w:szCs w:val="22"/>
          <w:lang w:eastAsia="en-US"/>
        </w:rPr>
      </w:pPr>
      <w:r>
        <w:rPr>
          <w:rFonts w:ascii="Verdana" w:hAnsi="Verdana" w:cs="Verdana"/>
          <w:noProof/>
          <w:sz w:val="18"/>
          <w:szCs w:val="18"/>
          <w:lang w:eastAsia="en-US"/>
        </w:rPr>
      </w:r>
      <w:r w:rsidR="00BA003E">
        <w:rPr>
          <w:rFonts w:ascii="Verdana" w:hAnsi="Verdana" w:cs="Verdana"/>
          <w:noProof/>
          <w:sz w:val="18"/>
          <w:szCs w:val="18"/>
          <w:lang w:eastAsia="en-US"/>
        </w:rPr>
        <w:object w:dxaOrig="1440" w:dyaOrig="1440" w14:anchorId="3529FA45">
          <v:shape id="_x0000_s1061" type="#_x0000_t75" style="position:absolute;left:0;text-align:left;margin-left:348.6pt;margin-top:4.85pt;width:111.45pt;height:35.55pt;z-index:-251651072;mso-wrap-edited:f" wrapcoords="-133 0 -133 21185 21600 21185 21600 0 -133 0">
            <v:imagedata r:id="rId16" o:title=""/>
          </v:shape>
          <o:OLEObject Type="Embed" ProgID="PBrush" ShapeID="_x0000_s1061" DrawAspect="Content" ObjectID="_1812807862" r:id="rId17"/>
        </w:object>
      </w:r>
      <w:r w:rsidR="00E4152D" w:rsidRPr="007F6A99">
        <w:rPr>
          <w:rFonts w:ascii="Calibri" w:hAnsi="Calibri" w:cs="TT15Et00"/>
          <w:b/>
          <w:sz w:val="22"/>
          <w:szCs w:val="22"/>
          <w:lang w:eastAsia="en-US"/>
        </w:rPr>
        <w:t>Virtusa</w:t>
      </w:r>
      <w:r w:rsidR="001C0B16" w:rsidRPr="007F6A99">
        <w:rPr>
          <w:rFonts w:ascii="Calibri" w:hAnsi="Calibri" w:cs="TT15Et00"/>
          <w:b/>
          <w:sz w:val="22"/>
          <w:szCs w:val="22"/>
          <w:lang w:eastAsia="en-US"/>
        </w:rPr>
        <w:t xml:space="preserve"> </w:t>
      </w:r>
      <w:r w:rsidR="00D032D0" w:rsidRPr="007F6A99">
        <w:rPr>
          <w:rFonts w:ascii="Calibri" w:hAnsi="Calibri" w:cs="TT15Et00"/>
          <w:b/>
          <w:sz w:val="22"/>
          <w:szCs w:val="22"/>
          <w:lang w:eastAsia="en-US"/>
        </w:rPr>
        <w:t xml:space="preserve">Ltd., (Formerly </w:t>
      </w:r>
      <w:r w:rsidR="001C0B16" w:rsidRPr="007F6A99">
        <w:rPr>
          <w:rFonts w:ascii="Calibri" w:hAnsi="Calibri" w:cs="TT15Et00"/>
          <w:b/>
          <w:sz w:val="22"/>
          <w:szCs w:val="22"/>
          <w:lang w:eastAsia="en-US"/>
        </w:rPr>
        <w:t xml:space="preserve">Polaris Financial Technology Ltd.) since </w:t>
      </w:r>
      <w:r w:rsidR="00DF4681" w:rsidRPr="007F6A99">
        <w:rPr>
          <w:rFonts w:ascii="Calibri" w:hAnsi="Calibri" w:cs="TT15Et00"/>
          <w:b/>
          <w:sz w:val="22"/>
          <w:szCs w:val="22"/>
          <w:lang w:eastAsia="en-US"/>
        </w:rPr>
        <w:t>Sept’08</w:t>
      </w:r>
    </w:p>
    <w:p w14:paraId="67D1E1F8" w14:textId="77777777" w:rsidR="00DB0B1E" w:rsidRPr="001C0B16" w:rsidRDefault="00D032D0" w:rsidP="00D032D0">
      <w:pPr>
        <w:spacing w:line="360" w:lineRule="auto"/>
        <w:jc w:val="both"/>
        <w:rPr>
          <w:rFonts w:ascii="Calibri" w:hAnsi="Calibri" w:cs="TT15Et00"/>
          <w:sz w:val="22"/>
          <w:szCs w:val="22"/>
          <w:lang w:eastAsia="en-US"/>
        </w:rPr>
      </w:pPr>
      <w:r w:rsidRPr="001C0B16">
        <w:rPr>
          <w:rFonts w:ascii="Calibri" w:hAnsi="Calibri" w:cs="TT15Ct00"/>
          <w:sz w:val="22"/>
          <w:szCs w:val="22"/>
          <w:lang w:eastAsia="en-US"/>
        </w:rPr>
        <w:t xml:space="preserve">Joined as </w:t>
      </w:r>
      <w:r w:rsidRPr="00FA5B89">
        <w:rPr>
          <w:rFonts w:ascii="Calibri" w:hAnsi="Calibri" w:cs="TT15Ct00"/>
          <w:b/>
          <w:sz w:val="22"/>
          <w:szCs w:val="22"/>
          <w:lang w:eastAsia="en-US"/>
        </w:rPr>
        <w:t>System Trainee</w:t>
      </w:r>
      <w:r w:rsidRPr="001C0B16">
        <w:rPr>
          <w:rFonts w:ascii="Calibri" w:hAnsi="Calibri" w:cs="TT15Et00"/>
          <w:sz w:val="22"/>
          <w:szCs w:val="22"/>
          <w:lang w:eastAsia="en-US"/>
        </w:rPr>
        <w:t xml:space="preserve"> </w:t>
      </w:r>
      <w:r w:rsidRPr="001C0B16">
        <w:rPr>
          <w:rFonts w:ascii="Calibri" w:hAnsi="Calibri" w:cs="TT15Ct00"/>
          <w:sz w:val="22"/>
          <w:szCs w:val="22"/>
          <w:lang w:eastAsia="en-US"/>
        </w:rPr>
        <w:t xml:space="preserve">and rose to the post </w:t>
      </w:r>
      <w:r w:rsidRPr="00FA5B89">
        <w:rPr>
          <w:rFonts w:ascii="Calibri" w:hAnsi="Calibri" w:cs="TT15Ct00"/>
          <w:sz w:val="22"/>
          <w:szCs w:val="22"/>
          <w:lang w:eastAsia="en-US"/>
        </w:rPr>
        <w:t>of</w:t>
      </w:r>
      <w:r w:rsidRPr="00FA5B89">
        <w:rPr>
          <w:rFonts w:ascii="Calibri" w:hAnsi="Calibri" w:cs="TT15Ct00"/>
          <w:b/>
          <w:sz w:val="22"/>
          <w:szCs w:val="22"/>
          <w:lang w:eastAsia="en-US"/>
        </w:rPr>
        <w:t xml:space="preserve"> </w:t>
      </w:r>
      <w:r w:rsidR="007B53C3">
        <w:rPr>
          <w:rFonts w:ascii="Calibri" w:hAnsi="Calibri" w:cs="TT15Et00"/>
          <w:b/>
          <w:sz w:val="22"/>
          <w:szCs w:val="22"/>
          <w:lang w:eastAsia="en-US"/>
        </w:rPr>
        <w:t>Project Manager</w:t>
      </w:r>
    </w:p>
    <w:p w14:paraId="79D6D35D" w14:textId="77777777" w:rsidR="00347200" w:rsidRPr="00052D92" w:rsidRDefault="00797FAA" w:rsidP="00052D92">
      <w:pPr>
        <w:jc w:val="both"/>
        <w:rPr>
          <w:rFonts w:ascii="Calibri" w:hAnsi="Calibri" w:cs="Verdana"/>
          <w:b/>
          <w:bCs/>
          <w:sz w:val="22"/>
          <w:szCs w:val="22"/>
        </w:rPr>
      </w:pPr>
      <w:r>
        <w:rPr>
          <w:noProof/>
          <w:lang w:eastAsia="en-US"/>
        </w:rPr>
        <w:drawing>
          <wp:anchor distT="0" distB="0" distL="114300" distR="114300" simplePos="0" relativeHeight="251660288" behindDoc="1" locked="0" layoutInCell="1" allowOverlap="1" wp14:anchorId="67B3CE69" wp14:editId="78027DAA">
            <wp:simplePos x="0" y="0"/>
            <wp:positionH relativeFrom="column">
              <wp:posOffset>4486275</wp:posOffset>
            </wp:positionH>
            <wp:positionV relativeFrom="paragraph">
              <wp:posOffset>107315</wp:posOffset>
            </wp:positionV>
            <wp:extent cx="1270000" cy="453390"/>
            <wp:effectExtent l="0" t="0" r="0" b="0"/>
            <wp:wrapThrough wrapText="bothSides">
              <wp:wrapPolygon edited="0">
                <wp:start x="0" y="0"/>
                <wp:lineTo x="0" y="20874"/>
                <wp:lineTo x="21384" y="20874"/>
                <wp:lineTo x="21384" y="0"/>
                <wp:lineTo x="0" y="0"/>
              </wp:wrapPolygon>
            </wp:wrapThrough>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0"/>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0000" cy="453390"/>
                    </a:xfrm>
                    <a:prstGeom prst="rect">
                      <a:avLst/>
                    </a:prstGeom>
                    <a:noFill/>
                  </pic:spPr>
                </pic:pic>
              </a:graphicData>
            </a:graphic>
            <wp14:sizeRelH relativeFrom="page">
              <wp14:pctWidth>0</wp14:pctWidth>
            </wp14:sizeRelH>
            <wp14:sizeRelV relativeFrom="page">
              <wp14:pctHeight>0</wp14:pctHeight>
            </wp14:sizeRelV>
          </wp:anchor>
        </w:drawing>
      </w:r>
      <w:r w:rsidR="00347200" w:rsidRPr="00052D92">
        <w:rPr>
          <w:rFonts w:ascii="Calibri" w:hAnsi="Calibri" w:cs="Verdana"/>
          <w:b/>
          <w:sz w:val="22"/>
          <w:szCs w:val="22"/>
        </w:rPr>
        <w:t>Project</w:t>
      </w:r>
      <w:r w:rsidR="00347200" w:rsidRPr="00052D92">
        <w:rPr>
          <w:rFonts w:ascii="Calibri" w:hAnsi="Calibri" w:cs="Verdana"/>
          <w:b/>
          <w:sz w:val="22"/>
          <w:szCs w:val="22"/>
        </w:rPr>
        <w:tab/>
      </w:r>
      <w:r w:rsidR="00347200" w:rsidRPr="00052D92">
        <w:rPr>
          <w:rFonts w:ascii="Calibri" w:hAnsi="Calibri" w:cs="Verdana"/>
          <w:sz w:val="22"/>
          <w:szCs w:val="22"/>
        </w:rPr>
        <w:t>:</w:t>
      </w:r>
      <w:r w:rsidR="00347200" w:rsidRPr="00052D92">
        <w:rPr>
          <w:rFonts w:ascii="Calibri" w:hAnsi="Calibri" w:cs="Verdana"/>
          <w:b/>
          <w:sz w:val="22"/>
          <w:szCs w:val="22"/>
        </w:rPr>
        <w:t xml:space="preserve"> TRIMS </w:t>
      </w:r>
      <w:r w:rsidR="00347200" w:rsidRPr="00052D92">
        <w:rPr>
          <w:rFonts w:ascii="Calibri" w:hAnsi="Calibri" w:cs="Verdana"/>
          <w:sz w:val="22"/>
          <w:szCs w:val="22"/>
        </w:rPr>
        <w:t>(Trade Records Information Management Systems)</w:t>
      </w:r>
      <w:r w:rsidR="004D5EA1" w:rsidRPr="004D5EA1">
        <w:rPr>
          <w:rFonts w:ascii="Calibri" w:hAnsi="Calibri" w:cs="Verdana"/>
          <w:b/>
          <w:sz w:val="22"/>
          <w:szCs w:val="22"/>
        </w:rPr>
        <w:t xml:space="preserve"> </w:t>
      </w:r>
    </w:p>
    <w:p w14:paraId="417782AF" w14:textId="77777777" w:rsidR="00347200" w:rsidRPr="00052D92" w:rsidRDefault="00347200" w:rsidP="00052D92">
      <w:pPr>
        <w:jc w:val="both"/>
        <w:rPr>
          <w:rFonts w:ascii="Calibri" w:hAnsi="Calibri" w:cs="Verdana"/>
          <w:b/>
          <w:sz w:val="22"/>
          <w:szCs w:val="22"/>
        </w:rPr>
      </w:pPr>
      <w:r w:rsidRPr="00052D92">
        <w:rPr>
          <w:rFonts w:ascii="Calibri" w:hAnsi="Calibri" w:cs="Verdana"/>
          <w:b/>
          <w:bCs/>
          <w:sz w:val="22"/>
          <w:szCs w:val="22"/>
        </w:rPr>
        <w:t>Client</w:t>
      </w:r>
      <w:r w:rsidRPr="00052D92">
        <w:rPr>
          <w:rFonts w:ascii="Calibri" w:hAnsi="Calibri" w:cs="Verdana"/>
          <w:b/>
          <w:bCs/>
          <w:sz w:val="22"/>
          <w:szCs w:val="22"/>
        </w:rPr>
        <w:tab/>
      </w:r>
      <w:r w:rsidRPr="00052D92">
        <w:rPr>
          <w:rFonts w:ascii="Calibri" w:hAnsi="Calibri" w:cs="Verdana"/>
          <w:b/>
          <w:bCs/>
          <w:sz w:val="22"/>
          <w:szCs w:val="22"/>
        </w:rPr>
        <w:tab/>
      </w:r>
      <w:r w:rsidRPr="00052D92">
        <w:rPr>
          <w:rFonts w:ascii="Calibri" w:hAnsi="Calibri" w:cs="Verdana"/>
          <w:sz w:val="22"/>
          <w:szCs w:val="22"/>
        </w:rPr>
        <w:t>: Citibank (Citigroup)</w:t>
      </w:r>
      <w:r w:rsidR="00442EBB">
        <w:rPr>
          <w:rFonts w:ascii="Calibri" w:hAnsi="Calibri" w:cs="Verdana"/>
          <w:sz w:val="22"/>
          <w:szCs w:val="22"/>
        </w:rPr>
        <w:tab/>
      </w:r>
      <w:r w:rsidR="00442EBB">
        <w:rPr>
          <w:rFonts w:ascii="Calibri" w:hAnsi="Calibri" w:cs="Verdana"/>
          <w:sz w:val="22"/>
          <w:szCs w:val="22"/>
        </w:rPr>
        <w:tab/>
      </w:r>
      <w:r w:rsidR="00442EBB">
        <w:rPr>
          <w:rFonts w:ascii="Calibri" w:hAnsi="Calibri" w:cs="Verdana"/>
          <w:sz w:val="22"/>
          <w:szCs w:val="22"/>
        </w:rPr>
        <w:tab/>
      </w:r>
      <w:r w:rsidR="00442EBB">
        <w:rPr>
          <w:rFonts w:ascii="Calibri" w:hAnsi="Calibri" w:cs="Verdana"/>
          <w:sz w:val="22"/>
          <w:szCs w:val="22"/>
        </w:rPr>
        <w:tab/>
      </w:r>
      <w:r w:rsidR="00442EBB">
        <w:rPr>
          <w:rFonts w:ascii="Calibri" w:hAnsi="Calibri" w:cs="Verdana"/>
          <w:sz w:val="22"/>
          <w:szCs w:val="22"/>
        </w:rPr>
        <w:tab/>
      </w:r>
    </w:p>
    <w:p w14:paraId="20DD3CA2" w14:textId="77777777" w:rsidR="00347200" w:rsidRPr="00052D92" w:rsidRDefault="00347200" w:rsidP="00052D92">
      <w:pPr>
        <w:ind w:left="720" w:hanging="720"/>
        <w:jc w:val="both"/>
        <w:rPr>
          <w:rFonts w:ascii="Calibri" w:hAnsi="Calibri" w:cs="Verdana"/>
          <w:sz w:val="22"/>
          <w:szCs w:val="22"/>
        </w:rPr>
      </w:pPr>
      <w:r w:rsidRPr="00052D92">
        <w:rPr>
          <w:rFonts w:ascii="Calibri" w:hAnsi="Calibri" w:cs="Verdana"/>
          <w:b/>
          <w:sz w:val="22"/>
          <w:szCs w:val="22"/>
        </w:rPr>
        <w:t>Duration</w:t>
      </w:r>
      <w:r w:rsidRPr="00052D92">
        <w:rPr>
          <w:rFonts w:ascii="Calibri" w:hAnsi="Calibri" w:cs="Verdana"/>
          <w:b/>
          <w:sz w:val="22"/>
          <w:szCs w:val="22"/>
        </w:rPr>
        <w:tab/>
      </w:r>
      <w:r w:rsidRPr="00052D92">
        <w:rPr>
          <w:rFonts w:ascii="Calibri" w:hAnsi="Calibri" w:cs="Verdana"/>
          <w:sz w:val="22"/>
          <w:szCs w:val="22"/>
        </w:rPr>
        <w:t xml:space="preserve">: </w:t>
      </w:r>
      <w:r w:rsidR="00AA03FA">
        <w:rPr>
          <w:rFonts w:ascii="Calibri" w:hAnsi="Calibri" w:cs="Verdana"/>
          <w:sz w:val="22"/>
          <w:szCs w:val="22"/>
        </w:rPr>
        <w:t>September</w:t>
      </w:r>
      <w:r w:rsidRPr="00052D92">
        <w:rPr>
          <w:rFonts w:ascii="Calibri" w:hAnsi="Calibri" w:cs="Verdana"/>
          <w:sz w:val="22"/>
          <w:szCs w:val="22"/>
        </w:rPr>
        <w:t xml:space="preserve"> 200</w:t>
      </w:r>
      <w:r w:rsidR="00AA03FA">
        <w:rPr>
          <w:rFonts w:ascii="Calibri" w:hAnsi="Calibri" w:cs="Verdana"/>
          <w:sz w:val="22"/>
          <w:szCs w:val="22"/>
        </w:rPr>
        <w:t>8</w:t>
      </w:r>
      <w:r w:rsidRPr="00052D92">
        <w:rPr>
          <w:rFonts w:ascii="Calibri" w:hAnsi="Calibri" w:cs="Verdana"/>
          <w:sz w:val="22"/>
          <w:szCs w:val="22"/>
        </w:rPr>
        <w:t xml:space="preserve"> – till date </w:t>
      </w:r>
      <w:r w:rsidR="00442EBB">
        <w:rPr>
          <w:rFonts w:ascii="Calibri" w:hAnsi="Calibri" w:cs="Verdana"/>
          <w:sz w:val="22"/>
          <w:szCs w:val="22"/>
        </w:rPr>
        <w:tab/>
      </w:r>
      <w:r w:rsidR="00442EBB">
        <w:rPr>
          <w:rFonts w:ascii="Calibri" w:hAnsi="Calibri" w:cs="Verdana"/>
          <w:sz w:val="22"/>
          <w:szCs w:val="22"/>
        </w:rPr>
        <w:tab/>
      </w:r>
      <w:r w:rsidR="00442EBB">
        <w:rPr>
          <w:rFonts w:ascii="Calibri" w:hAnsi="Calibri" w:cs="Verdana"/>
          <w:sz w:val="22"/>
          <w:szCs w:val="22"/>
        </w:rPr>
        <w:tab/>
      </w:r>
      <w:r w:rsidR="00442EBB">
        <w:rPr>
          <w:rFonts w:ascii="Calibri" w:hAnsi="Calibri" w:cs="Verdana"/>
          <w:sz w:val="22"/>
          <w:szCs w:val="22"/>
        </w:rPr>
        <w:tab/>
      </w:r>
    </w:p>
    <w:p w14:paraId="626BCA26" w14:textId="77777777" w:rsidR="00347200" w:rsidRPr="00052D92" w:rsidRDefault="00347200" w:rsidP="00052D92">
      <w:pPr>
        <w:ind w:left="720" w:hanging="720"/>
        <w:jc w:val="both"/>
        <w:rPr>
          <w:rFonts w:ascii="Calibri" w:hAnsi="Calibri" w:cs="Verdana"/>
          <w:sz w:val="22"/>
          <w:szCs w:val="22"/>
        </w:rPr>
      </w:pPr>
      <w:r w:rsidRPr="00052D92">
        <w:rPr>
          <w:rFonts w:ascii="Calibri" w:hAnsi="Calibri" w:cs="Verdana"/>
          <w:b/>
          <w:sz w:val="22"/>
          <w:szCs w:val="22"/>
        </w:rPr>
        <w:t xml:space="preserve">Project Description: </w:t>
      </w:r>
    </w:p>
    <w:p w14:paraId="5C36EF97" w14:textId="77777777" w:rsidR="008C33CB" w:rsidRPr="008C33CB" w:rsidRDefault="008C33CB" w:rsidP="008C33CB">
      <w:pPr>
        <w:pStyle w:val="Header"/>
        <w:tabs>
          <w:tab w:val="center" w:pos="4153"/>
          <w:tab w:val="right" w:pos="8306"/>
        </w:tabs>
        <w:jc w:val="both"/>
        <w:rPr>
          <w:rFonts w:ascii="Calibri" w:hAnsi="Calibri" w:cs="Verdana"/>
          <w:sz w:val="22"/>
          <w:szCs w:val="22"/>
          <w:lang w:val="en-US"/>
        </w:rPr>
      </w:pPr>
      <w:r w:rsidRPr="008C33CB">
        <w:rPr>
          <w:rFonts w:ascii="Calibri" w:hAnsi="Calibri" w:cs="Verdana"/>
          <w:sz w:val="22"/>
          <w:szCs w:val="22"/>
          <w:lang w:val="en-US"/>
        </w:rPr>
        <w:t xml:space="preserve">             </w:t>
      </w:r>
      <w:r w:rsidR="007F6A99">
        <w:rPr>
          <w:rFonts w:ascii="Calibri" w:hAnsi="Calibri" w:cs="Verdana"/>
          <w:sz w:val="22"/>
          <w:szCs w:val="22"/>
          <w:lang w:val="en-US"/>
        </w:rPr>
        <w:t xml:space="preserve">“TRIMS” </w:t>
      </w:r>
      <w:r w:rsidR="007F6A99" w:rsidRPr="008C33CB">
        <w:rPr>
          <w:rFonts w:ascii="Calibri" w:hAnsi="Calibri" w:cs="Verdana"/>
          <w:sz w:val="22"/>
          <w:szCs w:val="22"/>
          <w:lang w:val="en-US"/>
        </w:rPr>
        <w:t>is</w:t>
      </w:r>
      <w:r w:rsidRPr="008C33CB">
        <w:rPr>
          <w:rFonts w:ascii="Calibri" w:hAnsi="Calibri" w:cs="Verdana"/>
          <w:sz w:val="22"/>
          <w:szCs w:val="22"/>
          <w:lang w:val="en-US"/>
        </w:rPr>
        <w:t xml:space="preserve"> a comprehensive Global Trade Finance Division (GTFD) system that </w:t>
      </w:r>
      <w:r w:rsidR="009F2B00" w:rsidRPr="008C33CB">
        <w:rPr>
          <w:rFonts w:ascii="Calibri" w:hAnsi="Calibri" w:cs="Verdana"/>
          <w:sz w:val="22"/>
          <w:szCs w:val="22"/>
          <w:lang w:val="en-US"/>
        </w:rPr>
        <w:t xml:space="preserve">processes </w:t>
      </w:r>
      <w:r w:rsidRPr="008C33CB">
        <w:rPr>
          <w:rFonts w:ascii="Calibri" w:hAnsi="Calibri" w:cs="Verdana"/>
          <w:sz w:val="22"/>
          <w:szCs w:val="22"/>
          <w:lang w:val="en-US"/>
        </w:rPr>
        <w:t>transactions from initial registration to final liquidation for all GTFD products. The project envision is meeting the trade processing requirements of Citibank Global Trade entities worldwide by using distributed client/server architecture and imaging technology.  The system currently supports Letters of Credit (LC), Bills processing, bankers' acceptances, reimbursements, collections.</w:t>
      </w:r>
    </w:p>
    <w:p w14:paraId="42926140" w14:textId="77777777" w:rsidR="00347200" w:rsidRPr="00052D92" w:rsidRDefault="008C33CB" w:rsidP="00F6294B">
      <w:pPr>
        <w:pStyle w:val="Header"/>
        <w:tabs>
          <w:tab w:val="center" w:pos="4153"/>
          <w:tab w:val="right" w:pos="8306"/>
        </w:tabs>
        <w:jc w:val="both"/>
        <w:rPr>
          <w:rFonts w:ascii="Calibri" w:hAnsi="Calibri" w:cs="Verdana"/>
          <w:bCs/>
          <w:sz w:val="22"/>
          <w:szCs w:val="22"/>
        </w:rPr>
      </w:pPr>
      <w:r w:rsidRPr="008C33CB">
        <w:rPr>
          <w:rFonts w:ascii="Calibri" w:hAnsi="Calibri" w:cs="Verdana"/>
          <w:sz w:val="22"/>
          <w:szCs w:val="22"/>
          <w:lang w:val="en-US"/>
        </w:rPr>
        <w:t xml:space="preserve">             TRIMS development started 20 years ago with vision to build a single TRADE platform across 55+ countries that CITI handled for trade transactions. TRIMS system has its footprints across the </w:t>
      </w:r>
      <w:r w:rsidR="009F2B00">
        <w:rPr>
          <w:rFonts w:ascii="Calibri" w:hAnsi="Calibri" w:cs="Verdana"/>
          <w:sz w:val="22"/>
          <w:szCs w:val="22"/>
          <w:lang w:val="en-US"/>
        </w:rPr>
        <w:t>world - NYC, Tampa, EMEA, APAC and</w:t>
      </w:r>
      <w:r w:rsidRPr="008C33CB">
        <w:rPr>
          <w:rFonts w:ascii="Calibri" w:hAnsi="Calibri" w:cs="Verdana"/>
          <w:sz w:val="22"/>
          <w:szCs w:val="22"/>
          <w:lang w:val="en-US"/>
        </w:rPr>
        <w:t xml:space="preserve"> INDIA. Probably the only bank that built a single executable for a global system that implemented across every continent and gave CITI the "</w:t>
      </w:r>
      <w:r w:rsidRPr="008C33CB">
        <w:rPr>
          <w:rFonts w:ascii="Calibri" w:hAnsi="Calibri" w:cs="Verdana"/>
          <w:b/>
          <w:sz w:val="22"/>
          <w:szCs w:val="22"/>
          <w:lang w:val="en-US"/>
        </w:rPr>
        <w:t xml:space="preserve">Follow </w:t>
      </w:r>
      <w:r w:rsidR="00824B37" w:rsidRPr="008C33CB">
        <w:rPr>
          <w:rFonts w:ascii="Calibri" w:hAnsi="Calibri" w:cs="Verdana"/>
          <w:b/>
          <w:sz w:val="22"/>
          <w:szCs w:val="22"/>
          <w:lang w:val="en-US"/>
        </w:rPr>
        <w:t>the</w:t>
      </w:r>
      <w:r w:rsidRPr="008C33CB">
        <w:rPr>
          <w:rFonts w:ascii="Calibri" w:hAnsi="Calibri" w:cs="Verdana"/>
          <w:b/>
          <w:sz w:val="22"/>
          <w:szCs w:val="22"/>
          <w:lang w:val="en-US"/>
        </w:rPr>
        <w:t xml:space="preserve"> Sun</w:t>
      </w:r>
      <w:r w:rsidRPr="008C33CB">
        <w:rPr>
          <w:rFonts w:ascii="Calibri" w:hAnsi="Calibri" w:cs="Verdana"/>
          <w:sz w:val="22"/>
          <w:szCs w:val="22"/>
          <w:lang w:val="en-US"/>
        </w:rPr>
        <w:t>" capability leveraging the 4 RPC's - Penang, Mumbai, Lewisham &amp; Tampa.</w:t>
      </w:r>
    </w:p>
    <w:p w14:paraId="04A9B596" w14:textId="77777777" w:rsidR="00604FE7" w:rsidRDefault="00347200" w:rsidP="00052D92">
      <w:pPr>
        <w:jc w:val="both"/>
        <w:rPr>
          <w:rFonts w:ascii="Calibri" w:hAnsi="Calibri" w:cs="Verdana"/>
          <w:sz w:val="22"/>
          <w:szCs w:val="22"/>
        </w:rPr>
      </w:pPr>
      <w:r w:rsidRPr="00052D92">
        <w:rPr>
          <w:rFonts w:ascii="Calibri" w:hAnsi="Calibri" w:cs="Verdana"/>
          <w:b/>
          <w:sz w:val="22"/>
          <w:szCs w:val="22"/>
        </w:rPr>
        <w:t>Tools and technology used in Project:</w:t>
      </w:r>
      <w:r w:rsidRPr="00052D92">
        <w:rPr>
          <w:rFonts w:ascii="Calibri" w:hAnsi="Calibri" w:cs="Verdana"/>
          <w:sz w:val="22"/>
          <w:szCs w:val="22"/>
        </w:rPr>
        <w:t xml:space="preserve"> Pro*C, C, C++, UNIX, Oracle, PL/SQL, PB, </w:t>
      </w:r>
      <w:r w:rsidR="007C52B6">
        <w:rPr>
          <w:rFonts w:ascii="Calibri" w:hAnsi="Calibri" w:cs="Verdana"/>
          <w:sz w:val="22"/>
          <w:szCs w:val="22"/>
        </w:rPr>
        <w:t xml:space="preserve">JAVA, </w:t>
      </w:r>
      <w:r w:rsidRPr="00052D92">
        <w:rPr>
          <w:rFonts w:ascii="Calibri" w:hAnsi="Calibri" w:cs="Verdana"/>
          <w:sz w:val="22"/>
          <w:szCs w:val="22"/>
        </w:rPr>
        <w:t>PVCS</w:t>
      </w:r>
      <w:r w:rsidR="003F1F66">
        <w:rPr>
          <w:rFonts w:ascii="Calibri" w:hAnsi="Calibri" w:cs="Verdana"/>
          <w:sz w:val="22"/>
          <w:szCs w:val="22"/>
        </w:rPr>
        <w:t xml:space="preserve"> and</w:t>
      </w:r>
      <w:r w:rsidR="00CF7F6C">
        <w:rPr>
          <w:rFonts w:ascii="Calibri" w:hAnsi="Calibri" w:cs="Verdana"/>
          <w:sz w:val="22"/>
          <w:szCs w:val="22"/>
        </w:rPr>
        <w:t xml:space="preserve"> XSLT</w:t>
      </w:r>
      <w:r w:rsidRPr="00052D92">
        <w:rPr>
          <w:rFonts w:ascii="Calibri" w:hAnsi="Calibri" w:cs="Verdana"/>
          <w:sz w:val="22"/>
          <w:szCs w:val="22"/>
        </w:rPr>
        <w:t>.</w:t>
      </w:r>
    </w:p>
    <w:p w14:paraId="7DA7ED17" w14:textId="77777777" w:rsidR="00323F06" w:rsidRDefault="00323F06" w:rsidP="00052D92">
      <w:pPr>
        <w:jc w:val="both"/>
        <w:rPr>
          <w:rFonts w:ascii="Calibri" w:hAnsi="Calibri" w:cs="Verdana"/>
          <w:sz w:val="22"/>
          <w:szCs w:val="22"/>
        </w:rPr>
      </w:pPr>
    </w:p>
    <w:p w14:paraId="2E3F9500" w14:textId="77777777" w:rsidR="0036303D" w:rsidRDefault="0036303D" w:rsidP="0036303D">
      <w:pPr>
        <w:numPr>
          <w:ilvl w:val="0"/>
          <w:numId w:val="14"/>
        </w:numPr>
        <w:jc w:val="both"/>
        <w:rPr>
          <w:rFonts w:ascii="Calibri" w:hAnsi="Calibri" w:cs="Verdana"/>
          <w:b/>
          <w:sz w:val="24"/>
          <w:szCs w:val="24"/>
        </w:rPr>
      </w:pPr>
      <w:r w:rsidRPr="00DA5258">
        <w:rPr>
          <w:rFonts w:ascii="Calibri" w:hAnsi="Calibri" w:cs="Verdana"/>
          <w:b/>
          <w:sz w:val="24"/>
          <w:szCs w:val="24"/>
        </w:rPr>
        <w:t xml:space="preserve">TRIMS </w:t>
      </w:r>
      <w:r>
        <w:rPr>
          <w:rFonts w:ascii="Calibri" w:hAnsi="Calibri" w:cs="Verdana"/>
          <w:b/>
          <w:sz w:val="24"/>
          <w:szCs w:val="24"/>
        </w:rPr>
        <w:t>GLOBAL</w:t>
      </w:r>
      <w:r w:rsidRPr="00DA5258">
        <w:rPr>
          <w:rFonts w:ascii="Calibri" w:hAnsi="Calibri" w:cs="Verdana"/>
          <w:b/>
          <w:sz w:val="24"/>
          <w:szCs w:val="24"/>
        </w:rPr>
        <w:t xml:space="preserve"> </w:t>
      </w:r>
      <w:r>
        <w:rPr>
          <w:rFonts w:ascii="Calibri" w:hAnsi="Calibri" w:cs="Verdana"/>
          <w:b/>
          <w:sz w:val="24"/>
          <w:szCs w:val="24"/>
        </w:rPr>
        <w:t>Enhancements (</w:t>
      </w:r>
      <w:r w:rsidR="00947166">
        <w:rPr>
          <w:rFonts w:ascii="Calibri" w:hAnsi="Calibri" w:cs="Verdana"/>
          <w:b/>
          <w:sz w:val="24"/>
          <w:szCs w:val="24"/>
        </w:rPr>
        <w:t>NA, EMEA, APAC &amp; INDIA Region)</w:t>
      </w:r>
    </w:p>
    <w:p w14:paraId="5843EE66" w14:textId="77777777" w:rsidR="0036303D" w:rsidRDefault="00F60B02" w:rsidP="008C33CB">
      <w:pPr>
        <w:tabs>
          <w:tab w:val="right" w:pos="8640"/>
        </w:tabs>
        <w:ind w:firstLine="360"/>
        <w:jc w:val="both"/>
        <w:rPr>
          <w:rFonts w:ascii="Calibri" w:hAnsi="Calibri" w:cs="Verdana"/>
          <w:b/>
          <w:sz w:val="22"/>
          <w:szCs w:val="22"/>
        </w:rPr>
      </w:pPr>
      <w:r>
        <w:rPr>
          <w:rFonts w:ascii="Calibri" w:hAnsi="Calibri" w:cs="Verdana"/>
          <w:b/>
          <w:sz w:val="22"/>
          <w:szCs w:val="22"/>
        </w:rPr>
        <w:t xml:space="preserve">Technical </w:t>
      </w:r>
      <w:r w:rsidR="0036303D">
        <w:rPr>
          <w:rFonts w:ascii="Calibri" w:hAnsi="Calibri" w:cs="Verdana"/>
          <w:b/>
          <w:sz w:val="22"/>
          <w:szCs w:val="22"/>
        </w:rPr>
        <w:t>Project Man</w:t>
      </w:r>
      <w:r w:rsidR="00947166">
        <w:rPr>
          <w:rFonts w:ascii="Calibri" w:hAnsi="Calibri" w:cs="Verdana"/>
          <w:b/>
          <w:sz w:val="22"/>
          <w:szCs w:val="22"/>
        </w:rPr>
        <w:t>a</w:t>
      </w:r>
      <w:r w:rsidR="0036303D">
        <w:rPr>
          <w:rFonts w:ascii="Calibri" w:hAnsi="Calibri" w:cs="Verdana"/>
          <w:b/>
          <w:sz w:val="22"/>
          <w:szCs w:val="22"/>
        </w:rPr>
        <w:t>ger</w:t>
      </w:r>
      <w:r>
        <w:rPr>
          <w:rFonts w:ascii="Calibri" w:hAnsi="Calibri" w:cs="Verdana"/>
          <w:b/>
          <w:sz w:val="22"/>
          <w:szCs w:val="22"/>
        </w:rPr>
        <w:t xml:space="preserve"> &amp; Business Analyst</w:t>
      </w:r>
    </w:p>
    <w:p w14:paraId="411DB13F" w14:textId="77777777" w:rsidR="00F60B02" w:rsidRDefault="00F60B02" w:rsidP="008C33CB">
      <w:pPr>
        <w:tabs>
          <w:tab w:val="right" w:pos="8640"/>
        </w:tabs>
        <w:ind w:firstLine="360"/>
        <w:jc w:val="both"/>
        <w:rPr>
          <w:rFonts w:ascii="Calibri" w:hAnsi="Calibri" w:cs="Verdana"/>
          <w:b/>
          <w:sz w:val="24"/>
          <w:szCs w:val="24"/>
        </w:rPr>
      </w:pPr>
    </w:p>
    <w:p w14:paraId="2B2590D5" w14:textId="77777777" w:rsidR="0024783B" w:rsidRDefault="0036303D" w:rsidP="0036303D">
      <w:pPr>
        <w:jc w:val="both"/>
        <w:rPr>
          <w:rFonts w:ascii="Calibri" w:hAnsi="Calibri" w:cs="Verdana"/>
          <w:sz w:val="22"/>
          <w:szCs w:val="22"/>
        </w:rPr>
      </w:pPr>
      <w:r>
        <w:rPr>
          <w:rFonts w:ascii="Calibri" w:hAnsi="Calibri" w:cs="Verdana"/>
          <w:sz w:val="22"/>
          <w:szCs w:val="22"/>
        </w:rPr>
        <w:t xml:space="preserve">TRIMS Global Enhancements project </w:t>
      </w:r>
      <w:r w:rsidR="008C33CB">
        <w:rPr>
          <w:rFonts w:ascii="Calibri" w:hAnsi="Calibri" w:cs="Verdana"/>
          <w:sz w:val="22"/>
          <w:szCs w:val="22"/>
        </w:rPr>
        <w:t>is</w:t>
      </w:r>
      <w:r w:rsidRPr="00052D92">
        <w:rPr>
          <w:rFonts w:ascii="Calibri" w:hAnsi="Calibri" w:cs="Verdana"/>
          <w:sz w:val="22"/>
          <w:szCs w:val="22"/>
        </w:rPr>
        <w:t xml:space="preserve"> </w:t>
      </w:r>
      <w:r>
        <w:rPr>
          <w:rFonts w:ascii="Calibri" w:hAnsi="Calibri" w:cs="Verdana"/>
          <w:sz w:val="22"/>
          <w:szCs w:val="22"/>
        </w:rPr>
        <w:t xml:space="preserve">to accommodate the regulatory change of the country required in </w:t>
      </w:r>
      <w:r w:rsidRPr="00311E01">
        <w:rPr>
          <w:rFonts w:ascii="Calibri" w:hAnsi="Calibri" w:cs="Verdana"/>
          <w:sz w:val="22"/>
          <w:szCs w:val="22"/>
        </w:rPr>
        <w:t xml:space="preserve">TRIMS </w:t>
      </w:r>
      <w:r>
        <w:rPr>
          <w:rFonts w:ascii="Calibri" w:hAnsi="Calibri" w:cs="Verdana"/>
          <w:sz w:val="22"/>
          <w:szCs w:val="22"/>
        </w:rPr>
        <w:t>application</w:t>
      </w:r>
      <w:r w:rsidRPr="00311E01">
        <w:rPr>
          <w:rFonts w:ascii="Calibri" w:hAnsi="Calibri" w:cs="Verdana"/>
          <w:sz w:val="22"/>
          <w:szCs w:val="22"/>
        </w:rPr>
        <w:t xml:space="preserve">. It involves enhancements </w:t>
      </w:r>
      <w:r w:rsidR="007A4754">
        <w:rPr>
          <w:rFonts w:ascii="Calibri" w:hAnsi="Calibri" w:cs="Verdana"/>
          <w:sz w:val="22"/>
          <w:szCs w:val="22"/>
        </w:rPr>
        <w:t xml:space="preserve">mentioned below </w:t>
      </w:r>
      <w:r w:rsidRPr="00311E01">
        <w:rPr>
          <w:rFonts w:ascii="Calibri" w:hAnsi="Calibri" w:cs="Verdana"/>
          <w:sz w:val="22"/>
          <w:szCs w:val="22"/>
        </w:rPr>
        <w:t xml:space="preserve">which helps user for their </w:t>
      </w:r>
      <w:r>
        <w:rPr>
          <w:rFonts w:ascii="Calibri" w:hAnsi="Calibri" w:cs="Verdana"/>
          <w:sz w:val="22"/>
          <w:szCs w:val="22"/>
        </w:rPr>
        <w:t xml:space="preserve">faster </w:t>
      </w:r>
      <w:r w:rsidRPr="00311E01">
        <w:rPr>
          <w:rFonts w:ascii="Calibri" w:hAnsi="Calibri" w:cs="Verdana"/>
          <w:sz w:val="22"/>
          <w:szCs w:val="22"/>
        </w:rPr>
        <w:t>day to day processing</w:t>
      </w:r>
      <w:r>
        <w:rPr>
          <w:rFonts w:ascii="Calibri" w:hAnsi="Calibri" w:cs="Verdana"/>
          <w:sz w:val="22"/>
          <w:szCs w:val="22"/>
        </w:rPr>
        <w:t xml:space="preserve"> and to avoid manual task on transaction basis. Successful implementation of these enhancements will help in </w:t>
      </w:r>
      <w:r w:rsidRPr="00052D92">
        <w:rPr>
          <w:rFonts w:ascii="Calibri" w:hAnsi="Calibri" w:cs="Verdana"/>
          <w:sz w:val="22"/>
          <w:szCs w:val="22"/>
        </w:rPr>
        <w:t xml:space="preserve">reducing manual intervention </w:t>
      </w:r>
      <w:r>
        <w:rPr>
          <w:rFonts w:ascii="Calibri" w:hAnsi="Calibri" w:cs="Verdana"/>
          <w:sz w:val="22"/>
          <w:szCs w:val="22"/>
        </w:rPr>
        <w:t xml:space="preserve">by bank user </w:t>
      </w:r>
      <w:r w:rsidRPr="00052D92">
        <w:rPr>
          <w:rFonts w:ascii="Calibri" w:hAnsi="Calibri" w:cs="Verdana"/>
          <w:sz w:val="22"/>
          <w:szCs w:val="22"/>
        </w:rPr>
        <w:t>and system stability.</w:t>
      </w:r>
    </w:p>
    <w:p w14:paraId="5B321824" w14:textId="77777777" w:rsidR="008000A6" w:rsidRDefault="008000A6" w:rsidP="0036303D">
      <w:pPr>
        <w:jc w:val="both"/>
        <w:rPr>
          <w:rFonts w:ascii="Calibri" w:hAnsi="Calibri" w:cs="Verdana"/>
          <w:sz w:val="22"/>
          <w:szCs w:val="22"/>
        </w:rPr>
      </w:pPr>
    </w:p>
    <w:p w14:paraId="2BD4F1F9" w14:textId="77777777" w:rsidR="007A4754" w:rsidRDefault="007A4754" w:rsidP="0036303D">
      <w:pPr>
        <w:jc w:val="both"/>
        <w:rPr>
          <w:rFonts w:ascii="Calibri" w:hAnsi="Calibri" w:cs="Verdana"/>
          <w:sz w:val="22"/>
          <w:szCs w:val="22"/>
        </w:rPr>
      </w:pPr>
    </w:p>
    <w:p w14:paraId="2353AF95" w14:textId="77777777" w:rsidR="007E7E9A" w:rsidRDefault="007E7E9A" w:rsidP="0036303D">
      <w:pPr>
        <w:jc w:val="both"/>
        <w:rPr>
          <w:rFonts w:ascii="Calibri" w:hAnsi="Calibri" w:cs="Verdana"/>
          <w:sz w:val="22"/>
          <w:szCs w:val="22"/>
        </w:rPr>
      </w:pPr>
    </w:p>
    <w:p w14:paraId="5C839D9A" w14:textId="77777777" w:rsidR="007A4754" w:rsidRPr="00B94474" w:rsidRDefault="007A4754" w:rsidP="00B94474">
      <w:pPr>
        <w:jc w:val="both"/>
        <w:rPr>
          <w:rFonts w:ascii="Calibri" w:hAnsi="Calibri" w:cs="Verdana"/>
          <w:bCs/>
          <w:sz w:val="22"/>
          <w:szCs w:val="22"/>
        </w:rPr>
      </w:pPr>
      <w:r w:rsidRPr="00B94474">
        <w:rPr>
          <w:rFonts w:ascii="Calibri" w:hAnsi="Calibri" w:cs="Calibri"/>
          <w:bCs/>
          <w:sz w:val="22"/>
          <w:szCs w:val="22"/>
        </w:rPr>
        <w:t>•</w:t>
      </w:r>
      <w:r w:rsidRPr="00B94474">
        <w:rPr>
          <w:rFonts w:ascii="Calibri" w:hAnsi="Calibri" w:cs="Verdana"/>
          <w:bCs/>
          <w:sz w:val="22"/>
          <w:szCs w:val="22"/>
        </w:rPr>
        <w:t xml:space="preserve">    CSF Enhancement</w:t>
      </w:r>
      <w:r w:rsidRPr="00B94474">
        <w:rPr>
          <w:rFonts w:ascii="Calibri" w:hAnsi="Calibri" w:cs="Verdana"/>
          <w:bCs/>
          <w:sz w:val="22"/>
          <w:szCs w:val="22"/>
        </w:rPr>
        <w:tab/>
      </w:r>
      <w:r w:rsidRPr="00B94474">
        <w:rPr>
          <w:rFonts w:ascii="Calibri" w:hAnsi="Calibri" w:cs="Verdana"/>
          <w:bCs/>
          <w:sz w:val="22"/>
          <w:szCs w:val="22"/>
        </w:rPr>
        <w:tab/>
      </w:r>
      <w:r w:rsidRPr="00B94474">
        <w:rPr>
          <w:rFonts w:ascii="Calibri" w:hAnsi="Calibri" w:cs="Calibri"/>
          <w:bCs/>
          <w:sz w:val="22"/>
          <w:szCs w:val="22"/>
        </w:rPr>
        <w:t>•</w:t>
      </w:r>
      <w:r w:rsidRPr="00B94474">
        <w:rPr>
          <w:rFonts w:ascii="Calibri" w:hAnsi="Calibri" w:cs="Verdana"/>
          <w:bCs/>
          <w:sz w:val="22"/>
          <w:szCs w:val="22"/>
        </w:rPr>
        <w:t xml:space="preserve">    </w:t>
      </w:r>
      <w:r w:rsidR="00726CBF" w:rsidRPr="00B94474">
        <w:rPr>
          <w:rFonts w:ascii="Calibri" w:hAnsi="Calibri" w:cs="Verdana"/>
          <w:bCs/>
          <w:sz w:val="22"/>
          <w:szCs w:val="22"/>
        </w:rPr>
        <w:t xml:space="preserve">TRIMS-FASTTRACK  </w:t>
      </w:r>
      <w:r w:rsidR="007E7E9A">
        <w:rPr>
          <w:rFonts w:ascii="Calibri" w:hAnsi="Calibri" w:cs="Verdana"/>
          <w:bCs/>
          <w:sz w:val="22"/>
          <w:szCs w:val="22"/>
        </w:rPr>
        <w:t xml:space="preserve">                              </w:t>
      </w:r>
      <w:r w:rsidR="00B94474">
        <w:rPr>
          <w:rFonts w:ascii="Calibri" w:hAnsi="Calibri" w:cs="Calibri"/>
          <w:bCs/>
          <w:sz w:val="22"/>
          <w:szCs w:val="22"/>
        </w:rPr>
        <w:t>•</w:t>
      </w:r>
      <w:r w:rsidR="00B94474">
        <w:rPr>
          <w:rFonts w:ascii="Calibri" w:hAnsi="Calibri" w:cs="Verdana"/>
          <w:bCs/>
          <w:sz w:val="22"/>
          <w:szCs w:val="22"/>
        </w:rPr>
        <w:t xml:space="preserve">    Regional Online Credit Check               </w:t>
      </w:r>
      <w:r w:rsidR="00726CBF" w:rsidRPr="00B94474">
        <w:rPr>
          <w:rFonts w:ascii="Calibri" w:hAnsi="Calibri" w:cs="Verdana"/>
          <w:bCs/>
          <w:sz w:val="22"/>
          <w:szCs w:val="22"/>
        </w:rPr>
        <w:t xml:space="preserve">            </w:t>
      </w:r>
      <w:r w:rsidR="00B94474" w:rsidRPr="00B94474">
        <w:rPr>
          <w:rFonts w:ascii="Calibri" w:hAnsi="Calibri" w:cs="Verdana"/>
          <w:bCs/>
          <w:sz w:val="22"/>
          <w:szCs w:val="22"/>
        </w:rPr>
        <w:t xml:space="preserve">                   </w:t>
      </w:r>
      <w:r w:rsidR="00726CBF" w:rsidRPr="00B94474">
        <w:rPr>
          <w:rFonts w:ascii="Calibri" w:hAnsi="Calibri" w:cs="Verdana"/>
          <w:bCs/>
          <w:sz w:val="22"/>
          <w:szCs w:val="22"/>
        </w:rPr>
        <w:t xml:space="preserve">                   </w:t>
      </w:r>
    </w:p>
    <w:p w14:paraId="4041F8CF" w14:textId="77777777" w:rsidR="007A4754" w:rsidRDefault="007A4754" w:rsidP="007A4754">
      <w:pPr>
        <w:jc w:val="both"/>
        <w:rPr>
          <w:rFonts w:ascii="Calibri" w:hAnsi="Calibri" w:cs="Verdana"/>
          <w:bCs/>
          <w:sz w:val="22"/>
          <w:szCs w:val="22"/>
        </w:rPr>
      </w:pP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Asset Sale</w:t>
      </w:r>
      <w:r w:rsidRPr="00FC51C9">
        <w:rPr>
          <w:rFonts w:ascii="Calibri" w:hAnsi="Calibri" w:cs="Verdana"/>
          <w:bCs/>
          <w:sz w:val="22"/>
          <w:szCs w:val="22"/>
        </w:rPr>
        <w:tab/>
      </w:r>
      <w:r w:rsidRPr="00FC51C9">
        <w:rPr>
          <w:rFonts w:ascii="Calibri" w:hAnsi="Calibri" w:cs="Verdana"/>
          <w:bCs/>
          <w:sz w:val="22"/>
          <w:szCs w:val="22"/>
        </w:rPr>
        <w:tab/>
      </w:r>
      <w:r w:rsidR="009376FC">
        <w:rPr>
          <w:rFonts w:ascii="Calibri" w:hAnsi="Calibri" w:cs="Verdana"/>
          <w:bCs/>
          <w:sz w:val="22"/>
          <w:szCs w:val="22"/>
        </w:rPr>
        <w:t xml:space="preserve">              </w:t>
      </w:r>
      <w:r w:rsidR="00A56AF4">
        <w:rPr>
          <w:rFonts w:ascii="Calibri" w:hAnsi="Calibri" w:cs="Verdana"/>
          <w:bCs/>
          <w:sz w:val="22"/>
          <w:szCs w:val="22"/>
        </w:rPr>
        <w:t xml:space="preserve"> </w:t>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TRADE loan Enhancement</w:t>
      </w:r>
      <w:r w:rsidRPr="00FC51C9">
        <w:rPr>
          <w:rFonts w:ascii="Calibri" w:hAnsi="Calibri" w:cs="Verdana"/>
          <w:bCs/>
          <w:sz w:val="22"/>
          <w:szCs w:val="22"/>
        </w:rPr>
        <w:tab/>
      </w:r>
      <w:r>
        <w:rPr>
          <w:rFonts w:ascii="Calibri" w:hAnsi="Calibri" w:cs="Verdana"/>
          <w:bCs/>
          <w:sz w:val="22"/>
          <w:szCs w:val="22"/>
        </w:rPr>
        <w:tab/>
      </w:r>
      <w:r w:rsidRPr="00FC51C9">
        <w:rPr>
          <w:rFonts w:ascii="Calibri" w:hAnsi="Calibri" w:cs="Calibri"/>
          <w:bCs/>
          <w:sz w:val="22"/>
          <w:szCs w:val="22"/>
        </w:rPr>
        <w:t>•</w:t>
      </w:r>
      <w:r w:rsidRPr="00FC51C9">
        <w:rPr>
          <w:rFonts w:ascii="Calibri" w:hAnsi="Calibri" w:cs="Verdana"/>
          <w:bCs/>
          <w:sz w:val="22"/>
          <w:szCs w:val="22"/>
        </w:rPr>
        <w:t xml:space="preserve">    </w:t>
      </w:r>
      <w:r>
        <w:rPr>
          <w:rFonts w:ascii="Calibri" w:hAnsi="Calibri" w:cs="Verdana"/>
          <w:bCs/>
          <w:sz w:val="22"/>
          <w:szCs w:val="22"/>
        </w:rPr>
        <w:t>NAM Accounting</w:t>
      </w:r>
    </w:p>
    <w:p w14:paraId="3DF2EB33" w14:textId="77777777" w:rsidR="00A56AF4" w:rsidRDefault="007A4754" w:rsidP="007A4754">
      <w:pPr>
        <w:jc w:val="both"/>
        <w:rPr>
          <w:rFonts w:ascii="Calibri" w:hAnsi="Calibri" w:cs="Verdana"/>
          <w:bCs/>
          <w:sz w:val="22"/>
          <w:szCs w:val="22"/>
        </w:rPr>
      </w:pPr>
      <w:r>
        <w:rPr>
          <w:rFonts w:ascii="Calibri" w:hAnsi="Calibri" w:cs="Calibri"/>
          <w:bCs/>
          <w:sz w:val="22"/>
          <w:szCs w:val="22"/>
        </w:rPr>
        <w:t>•</w:t>
      </w:r>
      <w:r>
        <w:rPr>
          <w:rFonts w:ascii="Calibri" w:hAnsi="Calibri" w:cs="Verdana"/>
          <w:bCs/>
          <w:sz w:val="22"/>
          <w:szCs w:val="22"/>
        </w:rPr>
        <w:t xml:space="preserve">    Libor Reset Functionality</w:t>
      </w:r>
      <w:r>
        <w:rPr>
          <w:rFonts w:ascii="Calibri" w:hAnsi="Calibri" w:cs="Verdana"/>
          <w:bCs/>
          <w:sz w:val="22"/>
          <w:szCs w:val="22"/>
        </w:rPr>
        <w:tab/>
      </w:r>
      <w:r>
        <w:rPr>
          <w:rFonts w:ascii="Calibri" w:hAnsi="Calibri" w:cs="Calibri"/>
          <w:bCs/>
          <w:sz w:val="22"/>
          <w:szCs w:val="22"/>
        </w:rPr>
        <w:t>•</w:t>
      </w:r>
      <w:r>
        <w:rPr>
          <w:rFonts w:ascii="Calibri" w:hAnsi="Calibri" w:cs="Verdana"/>
          <w:bCs/>
          <w:sz w:val="22"/>
          <w:szCs w:val="22"/>
        </w:rPr>
        <w:t xml:space="preserve">    </w:t>
      </w:r>
      <w:r w:rsidR="009D550B">
        <w:rPr>
          <w:rFonts w:ascii="Calibri" w:hAnsi="Calibri" w:cs="Verdana"/>
          <w:bCs/>
          <w:sz w:val="22"/>
          <w:szCs w:val="22"/>
        </w:rPr>
        <w:t xml:space="preserve">SWIFT </w:t>
      </w:r>
      <w:r w:rsidR="00F673EA">
        <w:rPr>
          <w:rFonts w:ascii="Calibri" w:hAnsi="Calibri" w:cs="Verdana"/>
          <w:bCs/>
          <w:sz w:val="22"/>
          <w:szCs w:val="22"/>
        </w:rPr>
        <w:t>2018/2020 upgrade</w:t>
      </w:r>
      <w:r w:rsidR="000D4641">
        <w:rPr>
          <w:rFonts w:ascii="Calibri" w:hAnsi="Calibri" w:cs="Verdana"/>
          <w:bCs/>
          <w:sz w:val="22"/>
          <w:szCs w:val="22"/>
        </w:rPr>
        <w:t xml:space="preserve">         </w:t>
      </w:r>
      <w:r w:rsidR="00A56AF4">
        <w:rPr>
          <w:rFonts w:ascii="Calibri" w:hAnsi="Calibri" w:cs="Verdana"/>
          <w:bCs/>
          <w:sz w:val="22"/>
          <w:szCs w:val="22"/>
        </w:rPr>
        <w:t xml:space="preserve">     </w:t>
      </w:r>
      <w:r w:rsidR="007F2E46">
        <w:rPr>
          <w:rFonts w:ascii="Calibri" w:hAnsi="Calibri" w:cs="Verdana"/>
          <w:bCs/>
          <w:sz w:val="22"/>
          <w:szCs w:val="22"/>
        </w:rPr>
        <w:t xml:space="preserve">    </w:t>
      </w:r>
      <w:r w:rsidR="007F2E46">
        <w:rPr>
          <w:rFonts w:ascii="Calibri" w:hAnsi="Calibri" w:cs="Calibri"/>
          <w:bCs/>
          <w:sz w:val="22"/>
          <w:szCs w:val="22"/>
        </w:rPr>
        <w:t>•</w:t>
      </w:r>
      <w:r w:rsidR="007F2E46">
        <w:rPr>
          <w:rFonts w:ascii="Calibri" w:hAnsi="Calibri" w:cs="Verdana"/>
          <w:bCs/>
          <w:sz w:val="22"/>
          <w:szCs w:val="22"/>
        </w:rPr>
        <w:t xml:space="preserve">    Production Stability </w:t>
      </w:r>
      <w:r w:rsidR="00A56AF4">
        <w:rPr>
          <w:rFonts w:ascii="Calibri" w:hAnsi="Calibri" w:cs="Verdana"/>
          <w:bCs/>
          <w:sz w:val="22"/>
          <w:szCs w:val="22"/>
        </w:rPr>
        <w:t xml:space="preserve">  </w:t>
      </w:r>
    </w:p>
    <w:p w14:paraId="2B35E0BD" w14:textId="77777777" w:rsidR="00083950" w:rsidRDefault="00A56AF4" w:rsidP="007A4754">
      <w:pPr>
        <w:jc w:val="both"/>
        <w:rPr>
          <w:rFonts w:ascii="Calibri" w:hAnsi="Calibri" w:cs="Verdana"/>
          <w:bCs/>
          <w:sz w:val="22"/>
          <w:szCs w:val="22"/>
        </w:rPr>
      </w:pPr>
      <w:r>
        <w:rPr>
          <w:rFonts w:ascii="Calibri" w:hAnsi="Calibri" w:cs="Calibri"/>
          <w:bCs/>
          <w:sz w:val="22"/>
          <w:szCs w:val="22"/>
        </w:rPr>
        <w:t>•</w:t>
      </w:r>
      <w:r>
        <w:rPr>
          <w:rFonts w:ascii="Calibri" w:hAnsi="Calibri" w:cs="Verdana"/>
          <w:bCs/>
          <w:sz w:val="22"/>
          <w:szCs w:val="22"/>
        </w:rPr>
        <w:t xml:space="preserve">    Various Regulatory Requirements</w:t>
      </w:r>
      <w:r w:rsidR="00083950">
        <w:rPr>
          <w:rFonts w:ascii="Calibri" w:hAnsi="Calibri" w:cs="Verdana"/>
          <w:bCs/>
          <w:sz w:val="22"/>
          <w:szCs w:val="22"/>
        </w:rPr>
        <w:t xml:space="preserve">         </w:t>
      </w:r>
    </w:p>
    <w:p w14:paraId="4CFB8B00" w14:textId="77777777" w:rsidR="000D4641" w:rsidRDefault="00083950" w:rsidP="007A4754">
      <w:pPr>
        <w:jc w:val="both"/>
        <w:rPr>
          <w:rFonts w:ascii="Calibri" w:hAnsi="Calibri" w:cs="Verdana"/>
          <w:bCs/>
          <w:sz w:val="22"/>
          <w:szCs w:val="22"/>
        </w:rPr>
      </w:pPr>
      <w:r>
        <w:rPr>
          <w:rFonts w:ascii="Calibri" w:hAnsi="Calibri" w:cs="Calibri"/>
          <w:bCs/>
          <w:sz w:val="22"/>
          <w:szCs w:val="22"/>
        </w:rPr>
        <w:t>•</w:t>
      </w:r>
      <w:r>
        <w:rPr>
          <w:rFonts w:ascii="Calibri" w:hAnsi="Calibri" w:cs="Verdana"/>
          <w:bCs/>
          <w:sz w:val="22"/>
          <w:szCs w:val="22"/>
        </w:rPr>
        <w:t xml:space="preserve">    Data Quality Improvement/IMR’s</w:t>
      </w:r>
      <w:r w:rsidR="000D4641">
        <w:rPr>
          <w:rFonts w:ascii="Calibri" w:hAnsi="Calibri" w:cs="Verdana"/>
          <w:bCs/>
          <w:sz w:val="22"/>
          <w:szCs w:val="22"/>
        </w:rPr>
        <w:t xml:space="preserve">            </w:t>
      </w:r>
    </w:p>
    <w:p w14:paraId="69105EC2" w14:textId="77777777" w:rsidR="007F2E46" w:rsidRDefault="000D4641" w:rsidP="0036303D">
      <w:pPr>
        <w:jc w:val="both"/>
        <w:rPr>
          <w:rFonts w:ascii="Calibri" w:hAnsi="Calibri" w:cs="Verdana"/>
          <w:bCs/>
          <w:sz w:val="22"/>
          <w:szCs w:val="22"/>
        </w:rPr>
      </w:pPr>
      <w:r>
        <w:rPr>
          <w:rFonts w:ascii="Calibri" w:hAnsi="Calibri" w:cs="Calibri"/>
          <w:bCs/>
          <w:sz w:val="22"/>
          <w:szCs w:val="22"/>
        </w:rPr>
        <w:t>•</w:t>
      </w:r>
      <w:r>
        <w:rPr>
          <w:rFonts w:ascii="Calibri" w:hAnsi="Calibri" w:cs="Verdana"/>
          <w:bCs/>
          <w:sz w:val="22"/>
          <w:szCs w:val="22"/>
        </w:rPr>
        <w:t xml:space="preserve">    STP for the various Transactions</w:t>
      </w:r>
    </w:p>
    <w:p w14:paraId="34101790" w14:textId="77777777" w:rsidR="007A4754" w:rsidRDefault="007A4754" w:rsidP="0036303D">
      <w:pPr>
        <w:jc w:val="both"/>
        <w:rPr>
          <w:rFonts w:ascii="Calibri" w:hAnsi="Calibri" w:cs="Verdana"/>
          <w:sz w:val="22"/>
          <w:szCs w:val="22"/>
        </w:rPr>
      </w:pPr>
      <w:r>
        <w:rPr>
          <w:rFonts w:ascii="Calibri" w:hAnsi="Calibri" w:cs="Verdana"/>
          <w:bCs/>
          <w:sz w:val="22"/>
          <w:szCs w:val="22"/>
        </w:rPr>
        <w:tab/>
      </w:r>
    </w:p>
    <w:p w14:paraId="6864B60B" w14:textId="77777777" w:rsidR="00196940" w:rsidRPr="00052D92" w:rsidRDefault="00196940" w:rsidP="00196940">
      <w:pPr>
        <w:jc w:val="both"/>
        <w:rPr>
          <w:rFonts w:ascii="Calibri" w:hAnsi="Calibri"/>
          <w:color w:val="000000"/>
          <w:sz w:val="22"/>
          <w:szCs w:val="22"/>
        </w:rPr>
      </w:pPr>
      <w:r w:rsidRPr="00052D92">
        <w:rPr>
          <w:rFonts w:ascii="Calibri" w:hAnsi="Calibri" w:cs="Verdana"/>
          <w:b/>
          <w:sz w:val="22"/>
          <w:szCs w:val="22"/>
        </w:rPr>
        <w:t>Roles &amp; Responsibilities:</w:t>
      </w:r>
    </w:p>
    <w:p w14:paraId="7AA8AFD1" w14:textId="77777777" w:rsidR="00F17C07" w:rsidRDefault="00F17C07" w:rsidP="00196940">
      <w:pPr>
        <w:numPr>
          <w:ilvl w:val="0"/>
          <w:numId w:val="17"/>
        </w:numPr>
        <w:jc w:val="both"/>
        <w:rPr>
          <w:rFonts w:ascii="Calibri" w:hAnsi="Calibri"/>
          <w:color w:val="000000"/>
          <w:sz w:val="22"/>
          <w:szCs w:val="22"/>
        </w:rPr>
      </w:pPr>
      <w:r>
        <w:rPr>
          <w:rFonts w:ascii="Verdana" w:hAnsi="Verdana"/>
          <w:sz w:val="18"/>
          <w:szCs w:val="18"/>
          <w:lang w:val="en-GB"/>
        </w:rPr>
        <w:t>Responsible for Functional requirement document and Scope Document.</w:t>
      </w:r>
    </w:p>
    <w:p w14:paraId="346DCD60" w14:textId="77777777" w:rsidR="000B4BE7"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 xml:space="preserve">Project Management and planning </w:t>
      </w:r>
      <w:r w:rsidR="000B4BE7">
        <w:rPr>
          <w:rFonts w:ascii="Calibri" w:hAnsi="Calibri"/>
          <w:color w:val="000000"/>
          <w:sz w:val="22"/>
          <w:szCs w:val="22"/>
        </w:rPr>
        <w:t>involving multiple releases as per business priorities.</w:t>
      </w:r>
    </w:p>
    <w:p w14:paraId="736CBDA7" w14:textId="77777777" w:rsidR="0036303D" w:rsidRDefault="000B4BE7" w:rsidP="00196940">
      <w:pPr>
        <w:numPr>
          <w:ilvl w:val="0"/>
          <w:numId w:val="17"/>
        </w:numPr>
        <w:jc w:val="both"/>
        <w:rPr>
          <w:rFonts w:ascii="Calibri" w:hAnsi="Calibri"/>
          <w:color w:val="000000"/>
          <w:sz w:val="22"/>
          <w:szCs w:val="22"/>
        </w:rPr>
      </w:pPr>
      <w:r>
        <w:rPr>
          <w:rFonts w:ascii="Calibri" w:hAnsi="Calibri"/>
          <w:color w:val="000000"/>
          <w:sz w:val="22"/>
          <w:szCs w:val="22"/>
        </w:rPr>
        <w:t>T</w:t>
      </w:r>
      <w:r w:rsidR="0036303D" w:rsidRPr="00196940">
        <w:rPr>
          <w:rFonts w:ascii="Calibri" w:hAnsi="Calibri"/>
          <w:color w:val="000000"/>
          <w:sz w:val="22"/>
          <w:szCs w:val="22"/>
        </w:rPr>
        <w:t xml:space="preserve">o </w:t>
      </w:r>
      <w:r>
        <w:rPr>
          <w:rFonts w:ascii="Calibri" w:hAnsi="Calibri"/>
          <w:color w:val="000000"/>
          <w:sz w:val="22"/>
          <w:szCs w:val="22"/>
        </w:rPr>
        <w:t xml:space="preserve">manage the projects and </w:t>
      </w:r>
      <w:r w:rsidR="0036303D" w:rsidRPr="00196940">
        <w:rPr>
          <w:rFonts w:ascii="Calibri" w:hAnsi="Calibri"/>
          <w:color w:val="000000"/>
          <w:sz w:val="22"/>
          <w:szCs w:val="22"/>
        </w:rPr>
        <w:t>ensure timely delivery</w:t>
      </w:r>
      <w:r>
        <w:rPr>
          <w:rFonts w:ascii="Calibri" w:hAnsi="Calibri"/>
          <w:color w:val="000000"/>
          <w:sz w:val="22"/>
          <w:szCs w:val="22"/>
        </w:rPr>
        <w:t xml:space="preserve"> with </w:t>
      </w:r>
      <w:r w:rsidRPr="00196940">
        <w:rPr>
          <w:rFonts w:ascii="Calibri" w:hAnsi="Calibri"/>
          <w:color w:val="000000"/>
          <w:sz w:val="22"/>
          <w:szCs w:val="22"/>
        </w:rPr>
        <w:t>high quality</w:t>
      </w:r>
      <w:r>
        <w:rPr>
          <w:rFonts w:ascii="Calibri" w:hAnsi="Calibri"/>
          <w:color w:val="000000"/>
          <w:sz w:val="22"/>
          <w:szCs w:val="22"/>
        </w:rPr>
        <w:t>.</w:t>
      </w:r>
      <w:r w:rsidR="0036303D" w:rsidRPr="00196940">
        <w:rPr>
          <w:rFonts w:ascii="Calibri" w:hAnsi="Calibri"/>
          <w:color w:val="000000"/>
          <w:sz w:val="22"/>
          <w:szCs w:val="22"/>
        </w:rPr>
        <w:t xml:space="preserve"> </w:t>
      </w:r>
    </w:p>
    <w:p w14:paraId="2DB4B172" w14:textId="77777777" w:rsidR="0036303D" w:rsidRPr="00196940"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Involved in estimation and resource allocation</w:t>
      </w:r>
      <w:r w:rsidR="004D7C12">
        <w:rPr>
          <w:rFonts w:ascii="Calibri" w:hAnsi="Calibri"/>
          <w:color w:val="000000"/>
          <w:sz w:val="22"/>
          <w:szCs w:val="22"/>
        </w:rPr>
        <w:t xml:space="preserve">. </w:t>
      </w:r>
      <w:r w:rsidR="004D7C12" w:rsidRPr="00196940">
        <w:rPr>
          <w:rFonts w:ascii="Calibri" w:hAnsi="Calibri"/>
          <w:color w:val="000000"/>
          <w:sz w:val="22"/>
          <w:szCs w:val="22"/>
        </w:rPr>
        <w:t>Client communication and negotiations</w:t>
      </w:r>
      <w:r w:rsidR="004D7C12">
        <w:rPr>
          <w:rFonts w:ascii="Calibri" w:hAnsi="Calibri"/>
          <w:color w:val="000000"/>
          <w:sz w:val="22"/>
          <w:szCs w:val="22"/>
        </w:rPr>
        <w:t>.</w:t>
      </w:r>
    </w:p>
    <w:p w14:paraId="08082CF9" w14:textId="77777777" w:rsidR="0036303D" w:rsidRPr="00196940"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Handling Quality Management and deliverables</w:t>
      </w:r>
      <w:r w:rsidR="002410DA">
        <w:rPr>
          <w:rFonts w:ascii="Calibri" w:hAnsi="Calibri"/>
          <w:color w:val="000000"/>
          <w:sz w:val="22"/>
          <w:szCs w:val="22"/>
        </w:rPr>
        <w:t>.</w:t>
      </w:r>
    </w:p>
    <w:p w14:paraId="3CB1F5AB" w14:textId="77777777" w:rsidR="0036303D" w:rsidRPr="00196940"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 xml:space="preserve">Working with BA’s to help understand them the requirement </w:t>
      </w:r>
      <w:r w:rsidR="00196940">
        <w:rPr>
          <w:rFonts w:ascii="Calibri" w:hAnsi="Calibri"/>
          <w:color w:val="000000"/>
          <w:sz w:val="22"/>
          <w:szCs w:val="22"/>
        </w:rPr>
        <w:t>&amp; provide valuable inputs.</w:t>
      </w:r>
    </w:p>
    <w:p w14:paraId="122A7738" w14:textId="77777777" w:rsidR="0036303D" w:rsidRPr="00196940"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 xml:space="preserve">Involved in </w:t>
      </w:r>
      <w:r w:rsidR="00296CB1" w:rsidRPr="00196940">
        <w:rPr>
          <w:rFonts w:ascii="Calibri" w:hAnsi="Calibri"/>
          <w:color w:val="000000"/>
          <w:sz w:val="22"/>
          <w:szCs w:val="22"/>
        </w:rPr>
        <w:t>High-level</w:t>
      </w:r>
      <w:r w:rsidRPr="00196940">
        <w:rPr>
          <w:rFonts w:ascii="Calibri" w:hAnsi="Calibri"/>
          <w:color w:val="000000"/>
          <w:sz w:val="22"/>
          <w:szCs w:val="22"/>
        </w:rPr>
        <w:t xml:space="preserve"> design and review process</w:t>
      </w:r>
      <w:r w:rsidR="00D03E64">
        <w:rPr>
          <w:rFonts w:ascii="Calibri" w:hAnsi="Calibri"/>
          <w:color w:val="000000"/>
          <w:sz w:val="22"/>
          <w:szCs w:val="22"/>
        </w:rPr>
        <w:t xml:space="preserve"> for other projects delivered.</w:t>
      </w:r>
      <w:r w:rsidRPr="00196940">
        <w:rPr>
          <w:rFonts w:ascii="Calibri" w:hAnsi="Calibri"/>
          <w:color w:val="000000"/>
          <w:sz w:val="22"/>
          <w:szCs w:val="22"/>
        </w:rPr>
        <w:t xml:space="preserve"> </w:t>
      </w:r>
    </w:p>
    <w:p w14:paraId="022C4782" w14:textId="77777777" w:rsidR="0036303D" w:rsidRPr="00196940"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Leading and presenting weekly status meeting with the client</w:t>
      </w:r>
    </w:p>
    <w:p w14:paraId="77C0077C" w14:textId="77777777" w:rsidR="0036303D"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Working on the bottleneck issues and taking initiatives to resolve them.</w:t>
      </w:r>
    </w:p>
    <w:p w14:paraId="1CEC2845" w14:textId="77777777" w:rsidR="0036303D" w:rsidRPr="00196940"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Interfacing with various partner systems for their support.</w:t>
      </w:r>
    </w:p>
    <w:p w14:paraId="2AD1B203" w14:textId="77777777" w:rsidR="0036303D" w:rsidRDefault="0036303D" w:rsidP="00196940">
      <w:pPr>
        <w:numPr>
          <w:ilvl w:val="0"/>
          <w:numId w:val="17"/>
        </w:numPr>
        <w:jc w:val="both"/>
        <w:rPr>
          <w:rFonts w:ascii="Calibri" w:hAnsi="Calibri"/>
          <w:color w:val="000000"/>
          <w:sz w:val="22"/>
          <w:szCs w:val="22"/>
        </w:rPr>
      </w:pPr>
      <w:r w:rsidRPr="00196940">
        <w:rPr>
          <w:rFonts w:ascii="Calibri" w:hAnsi="Calibri"/>
          <w:color w:val="000000"/>
          <w:sz w:val="22"/>
          <w:szCs w:val="22"/>
        </w:rPr>
        <w:t>Providing support, help and guidance to the onsite and offshore team</w:t>
      </w:r>
      <w:r w:rsidR="004D7C12">
        <w:rPr>
          <w:rFonts w:ascii="Calibri" w:hAnsi="Calibri"/>
          <w:color w:val="000000"/>
          <w:sz w:val="22"/>
          <w:szCs w:val="22"/>
        </w:rPr>
        <w:t>.</w:t>
      </w:r>
    </w:p>
    <w:p w14:paraId="49A6F9DA" w14:textId="77777777" w:rsidR="007A4754" w:rsidRPr="007A4754" w:rsidRDefault="007A4754" w:rsidP="007A4754">
      <w:pPr>
        <w:numPr>
          <w:ilvl w:val="0"/>
          <w:numId w:val="17"/>
        </w:numPr>
        <w:jc w:val="both"/>
        <w:rPr>
          <w:rFonts w:ascii="Calibri" w:hAnsi="Calibri"/>
          <w:color w:val="000000"/>
          <w:sz w:val="22"/>
          <w:szCs w:val="22"/>
        </w:rPr>
      </w:pPr>
      <w:r w:rsidRPr="00052D92">
        <w:rPr>
          <w:rFonts w:ascii="Calibri" w:hAnsi="Calibri"/>
          <w:color w:val="000000"/>
          <w:sz w:val="22"/>
          <w:szCs w:val="22"/>
        </w:rPr>
        <w:t>Analysis &amp; design of the manual activity done by production team.</w:t>
      </w:r>
    </w:p>
    <w:p w14:paraId="25CBF517" w14:textId="77777777" w:rsidR="007A4754" w:rsidRPr="00196940" w:rsidRDefault="007A4754" w:rsidP="007A4754">
      <w:pPr>
        <w:ind w:left="360"/>
        <w:jc w:val="both"/>
        <w:rPr>
          <w:rFonts w:ascii="Calibri" w:hAnsi="Calibri"/>
          <w:color w:val="000000"/>
          <w:sz w:val="22"/>
          <w:szCs w:val="22"/>
        </w:rPr>
      </w:pPr>
    </w:p>
    <w:p w14:paraId="1C86457B" w14:textId="77777777" w:rsidR="00347200" w:rsidRPr="007A4754" w:rsidRDefault="00347200" w:rsidP="007A4754">
      <w:pPr>
        <w:numPr>
          <w:ilvl w:val="0"/>
          <w:numId w:val="14"/>
        </w:numPr>
        <w:jc w:val="both"/>
        <w:rPr>
          <w:rFonts w:ascii="Calibri" w:hAnsi="Calibri" w:cs="Verdana"/>
          <w:b/>
          <w:sz w:val="22"/>
          <w:szCs w:val="22"/>
        </w:rPr>
      </w:pPr>
      <w:r w:rsidRPr="007A4754">
        <w:rPr>
          <w:rFonts w:ascii="Calibri" w:hAnsi="Calibri" w:cs="Verdana"/>
          <w:b/>
          <w:sz w:val="24"/>
          <w:szCs w:val="24"/>
        </w:rPr>
        <w:t>TRIMS Production Support</w:t>
      </w:r>
      <w:r w:rsidR="007104A6" w:rsidRPr="007A4754">
        <w:rPr>
          <w:rFonts w:ascii="Calibri" w:hAnsi="Calibri" w:cs="Verdana"/>
          <w:b/>
          <w:sz w:val="24"/>
          <w:szCs w:val="24"/>
        </w:rPr>
        <w:t xml:space="preserve"> – ASIA Region (Singapore) </w:t>
      </w:r>
      <w:r w:rsidR="007A4754">
        <w:rPr>
          <w:rFonts w:ascii="Calibri" w:hAnsi="Calibri" w:cs="Verdana"/>
          <w:b/>
          <w:sz w:val="24"/>
          <w:szCs w:val="24"/>
        </w:rPr>
        <w:tab/>
      </w:r>
      <w:r w:rsidR="007A4754">
        <w:rPr>
          <w:rFonts w:ascii="Calibri" w:hAnsi="Calibri" w:cs="Verdana"/>
          <w:b/>
          <w:sz w:val="24"/>
          <w:szCs w:val="24"/>
        </w:rPr>
        <w:tab/>
      </w:r>
      <w:r w:rsidR="007A4754">
        <w:rPr>
          <w:rFonts w:ascii="Calibri" w:hAnsi="Calibri" w:cs="Verdana"/>
          <w:b/>
          <w:sz w:val="24"/>
          <w:szCs w:val="24"/>
        </w:rPr>
        <w:tab/>
      </w:r>
      <w:r w:rsidR="007A4754">
        <w:rPr>
          <w:rFonts w:ascii="Calibri" w:hAnsi="Calibri" w:cs="Verdana"/>
          <w:b/>
          <w:sz w:val="24"/>
          <w:szCs w:val="24"/>
        </w:rPr>
        <w:tab/>
        <w:t xml:space="preserve"> </w:t>
      </w:r>
      <w:r w:rsidR="00063963" w:rsidRPr="007A4754">
        <w:rPr>
          <w:rFonts w:ascii="Calibri" w:hAnsi="Calibri" w:cs="Verdana"/>
          <w:b/>
          <w:sz w:val="22"/>
          <w:szCs w:val="22"/>
        </w:rPr>
        <w:t xml:space="preserve">Team </w:t>
      </w:r>
      <w:r w:rsidR="00CA36BC">
        <w:rPr>
          <w:rFonts w:ascii="Calibri" w:hAnsi="Calibri" w:cs="Verdana"/>
          <w:b/>
          <w:sz w:val="22"/>
          <w:szCs w:val="22"/>
        </w:rPr>
        <w:t>Member</w:t>
      </w:r>
    </w:p>
    <w:p w14:paraId="66243628" w14:textId="77777777" w:rsidR="00063963" w:rsidRPr="00052D92" w:rsidRDefault="00063963" w:rsidP="00052D92">
      <w:pPr>
        <w:jc w:val="both"/>
        <w:rPr>
          <w:rFonts w:ascii="Calibri" w:hAnsi="Calibri" w:cs="Verdana"/>
          <w:b/>
          <w:sz w:val="22"/>
          <w:szCs w:val="22"/>
        </w:rPr>
      </w:pPr>
    </w:p>
    <w:p w14:paraId="163E7865" w14:textId="77777777" w:rsidR="00347200" w:rsidRPr="00947166" w:rsidRDefault="00947166" w:rsidP="00947166">
      <w:pPr>
        <w:pStyle w:val="ExplanatoryText"/>
        <w:jc w:val="both"/>
        <w:rPr>
          <w:rFonts w:ascii="Calibri" w:hAnsi="Calibri" w:cs="Verdana"/>
          <w:b/>
          <w:bCs/>
          <w:sz w:val="22"/>
          <w:szCs w:val="22"/>
        </w:rPr>
      </w:pPr>
      <w:r>
        <w:rPr>
          <w:rFonts w:ascii="Calibri" w:hAnsi="Calibri" w:cs="Verdana"/>
          <w:color w:val="000000"/>
          <w:sz w:val="22"/>
          <w:szCs w:val="22"/>
          <w:lang w:val="en-US"/>
        </w:rPr>
        <w:t xml:space="preserve">TRIMS application is </w:t>
      </w:r>
      <w:r w:rsidRPr="00052D92">
        <w:rPr>
          <w:rFonts w:ascii="Calibri" w:hAnsi="Calibri" w:cs="Verdana"/>
          <w:color w:val="000000"/>
          <w:sz w:val="22"/>
          <w:szCs w:val="22"/>
          <w:lang w:val="en-US"/>
        </w:rPr>
        <w:t xml:space="preserve">live in 14 countries of ASIA Region and Production support team provides support to the </w:t>
      </w:r>
      <w:r>
        <w:rPr>
          <w:rFonts w:ascii="Calibri" w:hAnsi="Calibri" w:cs="Verdana"/>
          <w:color w:val="000000"/>
          <w:sz w:val="22"/>
          <w:szCs w:val="22"/>
          <w:lang w:val="en-US"/>
        </w:rPr>
        <w:t xml:space="preserve">end </w:t>
      </w:r>
      <w:r w:rsidRPr="00052D92">
        <w:rPr>
          <w:rFonts w:ascii="Calibri" w:hAnsi="Calibri" w:cs="Verdana"/>
          <w:color w:val="000000"/>
          <w:sz w:val="22"/>
          <w:szCs w:val="22"/>
          <w:lang w:val="en-US"/>
        </w:rPr>
        <w:t>users of these countries from onsite (Singapore). Monitoring System without any downtime and meeting all SLA for data to down streams is another critical aspect of Trims production support. TRIMS PS provides support 24*7.</w:t>
      </w:r>
      <w:r>
        <w:rPr>
          <w:rFonts w:ascii="Calibri" w:hAnsi="Calibri" w:cs="Verdana"/>
          <w:color w:val="000000"/>
          <w:sz w:val="22"/>
          <w:szCs w:val="22"/>
          <w:lang w:val="en-US"/>
        </w:rPr>
        <w:t xml:space="preserve"> </w:t>
      </w:r>
      <w:r w:rsidR="00347200" w:rsidRPr="00947166">
        <w:rPr>
          <w:rFonts w:ascii="Calibri" w:hAnsi="Calibri" w:cs="Verdana"/>
          <w:color w:val="000000"/>
          <w:sz w:val="22"/>
          <w:szCs w:val="22"/>
          <w:lang w:val="en-US"/>
        </w:rPr>
        <w:t xml:space="preserve">I Worked as </w:t>
      </w:r>
      <w:r w:rsidR="00347200" w:rsidRPr="00947166">
        <w:rPr>
          <w:rFonts w:ascii="Calibri" w:hAnsi="Calibri" w:cs="Verdana"/>
          <w:b/>
          <w:color w:val="000000"/>
          <w:sz w:val="22"/>
          <w:szCs w:val="22"/>
          <w:lang w:val="en-US"/>
        </w:rPr>
        <w:t xml:space="preserve">Production Support </w:t>
      </w:r>
      <w:r w:rsidR="00CA36BC">
        <w:rPr>
          <w:rFonts w:ascii="Calibri" w:hAnsi="Calibri" w:cs="Verdana"/>
          <w:b/>
          <w:color w:val="000000"/>
          <w:sz w:val="22"/>
          <w:szCs w:val="22"/>
          <w:lang w:val="en-US"/>
        </w:rPr>
        <w:t>Member</w:t>
      </w:r>
      <w:r w:rsidR="00347200" w:rsidRPr="00947166">
        <w:rPr>
          <w:rFonts w:ascii="Calibri" w:hAnsi="Calibri" w:cs="Verdana"/>
          <w:color w:val="000000"/>
          <w:sz w:val="22"/>
          <w:szCs w:val="22"/>
          <w:lang w:val="en-US"/>
        </w:rPr>
        <w:t xml:space="preserve"> with CITI Singapore Asia Technology. I provide both technical and functional help for end users of Trims ASPAC. The new role gave a deeper insight to trade processing and the </w:t>
      </w:r>
      <w:r w:rsidR="00296CB1" w:rsidRPr="00947166">
        <w:rPr>
          <w:rFonts w:ascii="Calibri" w:hAnsi="Calibri" w:cs="Verdana"/>
          <w:color w:val="000000"/>
          <w:sz w:val="22"/>
          <w:szCs w:val="22"/>
          <w:lang w:val="en-US"/>
        </w:rPr>
        <w:t>E2E</w:t>
      </w:r>
      <w:r w:rsidR="00347200" w:rsidRPr="00947166">
        <w:rPr>
          <w:rFonts w:ascii="Calibri" w:hAnsi="Calibri" w:cs="Verdana"/>
          <w:color w:val="000000"/>
          <w:sz w:val="22"/>
          <w:szCs w:val="22"/>
          <w:lang w:val="en-US"/>
        </w:rPr>
        <w:t xml:space="preserve"> GL accounting. I worked as a bridge between the Trims Users and other downstream systems used for reconciliation and GL postings.</w:t>
      </w:r>
    </w:p>
    <w:p w14:paraId="759D88B0" w14:textId="77777777" w:rsidR="00347200" w:rsidRPr="00052D92" w:rsidRDefault="00347200" w:rsidP="00052D92">
      <w:pPr>
        <w:jc w:val="both"/>
        <w:rPr>
          <w:rFonts w:ascii="Calibri" w:hAnsi="Calibri"/>
          <w:b/>
          <w:bCs/>
          <w:color w:val="000000"/>
          <w:sz w:val="22"/>
          <w:szCs w:val="22"/>
        </w:rPr>
      </w:pPr>
    </w:p>
    <w:p w14:paraId="3791CB83" w14:textId="77777777" w:rsidR="00347200" w:rsidRPr="00052D92" w:rsidRDefault="00347200" w:rsidP="00052D92">
      <w:pPr>
        <w:jc w:val="both"/>
        <w:rPr>
          <w:rFonts w:ascii="Calibri" w:hAnsi="Calibri"/>
          <w:color w:val="000000"/>
          <w:sz w:val="22"/>
          <w:szCs w:val="22"/>
        </w:rPr>
      </w:pPr>
      <w:r w:rsidRPr="00052D92">
        <w:rPr>
          <w:rFonts w:ascii="Calibri" w:hAnsi="Calibri" w:cs="Verdana"/>
          <w:b/>
          <w:sz w:val="22"/>
          <w:szCs w:val="22"/>
        </w:rPr>
        <w:t>Roles &amp; Responsibilities:</w:t>
      </w:r>
    </w:p>
    <w:p w14:paraId="6F3938EE" w14:textId="77777777" w:rsidR="00347200" w:rsidRPr="00052D92" w:rsidRDefault="00347200" w:rsidP="00B30E5A">
      <w:pPr>
        <w:numPr>
          <w:ilvl w:val="0"/>
          <w:numId w:val="18"/>
        </w:numPr>
        <w:jc w:val="both"/>
        <w:rPr>
          <w:rFonts w:ascii="Calibri" w:hAnsi="Calibri"/>
          <w:color w:val="000000"/>
          <w:sz w:val="22"/>
          <w:szCs w:val="22"/>
        </w:rPr>
      </w:pPr>
      <w:r w:rsidRPr="00052D92">
        <w:rPr>
          <w:rFonts w:ascii="Calibri" w:hAnsi="Calibri"/>
          <w:color w:val="000000"/>
          <w:sz w:val="22"/>
          <w:szCs w:val="22"/>
        </w:rPr>
        <w:t xml:space="preserve">Leading </w:t>
      </w:r>
      <w:r w:rsidR="00DA1AA8">
        <w:rPr>
          <w:rFonts w:ascii="Calibri" w:hAnsi="Calibri"/>
          <w:color w:val="000000"/>
          <w:sz w:val="22"/>
          <w:szCs w:val="22"/>
        </w:rPr>
        <w:t xml:space="preserve">&amp; managing </w:t>
      </w:r>
      <w:r w:rsidRPr="00052D92">
        <w:rPr>
          <w:rFonts w:ascii="Calibri" w:hAnsi="Calibri"/>
          <w:color w:val="000000"/>
          <w:sz w:val="22"/>
          <w:szCs w:val="22"/>
        </w:rPr>
        <w:t>the Asia Region Production team and tracking of INC for closure.</w:t>
      </w:r>
    </w:p>
    <w:p w14:paraId="0149E239" w14:textId="77777777" w:rsidR="00347200" w:rsidRPr="00052D92" w:rsidRDefault="00347200" w:rsidP="00B30E5A">
      <w:pPr>
        <w:numPr>
          <w:ilvl w:val="0"/>
          <w:numId w:val="18"/>
        </w:numPr>
        <w:jc w:val="both"/>
        <w:rPr>
          <w:rFonts w:ascii="Calibri" w:hAnsi="Calibri"/>
          <w:color w:val="000000"/>
          <w:sz w:val="22"/>
          <w:szCs w:val="22"/>
        </w:rPr>
      </w:pPr>
      <w:r w:rsidRPr="00052D92">
        <w:rPr>
          <w:rFonts w:ascii="Calibri" w:hAnsi="Calibri"/>
          <w:color w:val="000000"/>
          <w:sz w:val="22"/>
          <w:szCs w:val="22"/>
        </w:rPr>
        <w:t>Attended the weekly meeting with Operations and offshore management to update the production status and for closure of the ageing issues.</w:t>
      </w:r>
    </w:p>
    <w:p w14:paraId="0A785D6E" w14:textId="77777777" w:rsidR="00347200" w:rsidRPr="00052D92" w:rsidRDefault="00347200" w:rsidP="00B30E5A">
      <w:pPr>
        <w:numPr>
          <w:ilvl w:val="0"/>
          <w:numId w:val="18"/>
        </w:numPr>
        <w:autoSpaceDE w:val="0"/>
        <w:jc w:val="both"/>
        <w:rPr>
          <w:rFonts w:ascii="Calibri" w:hAnsi="Calibri"/>
          <w:color w:val="000000"/>
          <w:sz w:val="22"/>
          <w:szCs w:val="22"/>
        </w:rPr>
      </w:pPr>
      <w:r w:rsidRPr="00052D92">
        <w:rPr>
          <w:rFonts w:ascii="Calibri" w:hAnsi="Calibri"/>
          <w:color w:val="000000"/>
          <w:sz w:val="22"/>
          <w:szCs w:val="22"/>
        </w:rPr>
        <w:t>Interacting with Clients to stabilize the system with automating the process.</w:t>
      </w:r>
    </w:p>
    <w:p w14:paraId="46A50BB2" w14:textId="77777777" w:rsidR="00347200" w:rsidRPr="00052D92" w:rsidRDefault="00347200" w:rsidP="00B30E5A">
      <w:pPr>
        <w:numPr>
          <w:ilvl w:val="0"/>
          <w:numId w:val="18"/>
        </w:numPr>
        <w:autoSpaceDE w:val="0"/>
        <w:jc w:val="both"/>
        <w:rPr>
          <w:rFonts w:ascii="Calibri" w:hAnsi="Calibri"/>
          <w:color w:val="000000"/>
          <w:sz w:val="22"/>
          <w:szCs w:val="22"/>
        </w:rPr>
      </w:pPr>
      <w:r w:rsidRPr="00052D92">
        <w:rPr>
          <w:rFonts w:ascii="Calibri" w:hAnsi="Calibri"/>
          <w:color w:val="000000"/>
          <w:sz w:val="22"/>
          <w:szCs w:val="22"/>
        </w:rPr>
        <w:t>Coordination with offshore development team to fix the production issues.</w:t>
      </w:r>
    </w:p>
    <w:p w14:paraId="44BE7CA0" w14:textId="77777777" w:rsidR="00347200" w:rsidRPr="00052D92" w:rsidRDefault="00347200" w:rsidP="00B30E5A">
      <w:pPr>
        <w:numPr>
          <w:ilvl w:val="0"/>
          <w:numId w:val="18"/>
        </w:numPr>
        <w:jc w:val="both"/>
        <w:rPr>
          <w:rFonts w:ascii="Calibri" w:hAnsi="Calibri"/>
          <w:color w:val="000000"/>
          <w:sz w:val="22"/>
          <w:szCs w:val="22"/>
        </w:rPr>
      </w:pPr>
      <w:r w:rsidRPr="00052D92">
        <w:rPr>
          <w:rFonts w:ascii="Calibri" w:hAnsi="Calibri"/>
          <w:color w:val="000000"/>
          <w:sz w:val="22"/>
          <w:szCs w:val="22"/>
        </w:rPr>
        <w:t>Provided analysis &amp; possible solutions for the issues occurs in Production.</w:t>
      </w:r>
    </w:p>
    <w:p w14:paraId="5ABFD6E5" w14:textId="77777777" w:rsidR="00347200" w:rsidRPr="007A556B" w:rsidRDefault="00347200" w:rsidP="00B30E5A">
      <w:pPr>
        <w:numPr>
          <w:ilvl w:val="0"/>
          <w:numId w:val="18"/>
        </w:numPr>
        <w:autoSpaceDE w:val="0"/>
        <w:jc w:val="both"/>
        <w:rPr>
          <w:rFonts w:ascii="Calibri" w:hAnsi="Calibri" w:cs="Verdana"/>
          <w:sz w:val="22"/>
          <w:szCs w:val="22"/>
        </w:rPr>
      </w:pPr>
      <w:r w:rsidRPr="00052D92">
        <w:rPr>
          <w:rFonts w:ascii="Calibri" w:hAnsi="Calibri"/>
          <w:color w:val="000000"/>
          <w:sz w:val="22"/>
          <w:szCs w:val="22"/>
        </w:rPr>
        <w:t>Analyzing and giving solutions for EOD Issues to the team &amp; Client.</w:t>
      </w:r>
    </w:p>
    <w:p w14:paraId="0CA4080E" w14:textId="77777777" w:rsidR="00347200" w:rsidRPr="002706DB" w:rsidRDefault="00347200" w:rsidP="00B30E5A">
      <w:pPr>
        <w:numPr>
          <w:ilvl w:val="0"/>
          <w:numId w:val="19"/>
        </w:numPr>
        <w:jc w:val="both"/>
        <w:rPr>
          <w:rFonts w:ascii="Calibri" w:hAnsi="Calibri" w:cs="Courier New"/>
          <w:bCs/>
          <w:sz w:val="22"/>
          <w:szCs w:val="22"/>
        </w:rPr>
      </w:pPr>
      <w:r w:rsidRPr="002706DB">
        <w:rPr>
          <w:rFonts w:ascii="Calibri" w:hAnsi="Calibri"/>
          <w:bCs/>
          <w:color w:val="000000"/>
          <w:sz w:val="22"/>
          <w:szCs w:val="22"/>
        </w:rPr>
        <w:t xml:space="preserve">Providing resolution for </w:t>
      </w:r>
      <w:r w:rsidR="00296CB1">
        <w:rPr>
          <w:rFonts w:ascii="Calibri" w:hAnsi="Calibri"/>
          <w:bCs/>
          <w:color w:val="000000"/>
          <w:sz w:val="22"/>
          <w:szCs w:val="22"/>
        </w:rPr>
        <w:t>BAU</w:t>
      </w:r>
      <w:r w:rsidRPr="002706DB">
        <w:rPr>
          <w:rFonts w:ascii="Calibri" w:hAnsi="Calibri"/>
          <w:bCs/>
          <w:color w:val="000000"/>
          <w:sz w:val="22"/>
          <w:szCs w:val="22"/>
        </w:rPr>
        <w:t xml:space="preserve"> issue and </w:t>
      </w:r>
      <w:r w:rsidR="002706DB" w:rsidRPr="002706DB">
        <w:rPr>
          <w:rFonts w:ascii="Calibri" w:hAnsi="Calibri"/>
          <w:bCs/>
          <w:color w:val="000000"/>
          <w:sz w:val="22"/>
          <w:szCs w:val="22"/>
        </w:rPr>
        <w:t>closure</w:t>
      </w:r>
      <w:r w:rsidRPr="002706DB">
        <w:rPr>
          <w:rFonts w:ascii="Calibri" w:hAnsi="Calibri"/>
          <w:bCs/>
          <w:color w:val="000000"/>
          <w:sz w:val="22"/>
          <w:szCs w:val="22"/>
        </w:rPr>
        <w:t xml:space="preserve"> </w:t>
      </w:r>
      <w:r w:rsidR="002706DB" w:rsidRPr="002706DB">
        <w:rPr>
          <w:rFonts w:ascii="Calibri" w:hAnsi="Calibri"/>
          <w:bCs/>
          <w:color w:val="000000"/>
          <w:sz w:val="22"/>
          <w:szCs w:val="22"/>
        </w:rPr>
        <w:t xml:space="preserve">of </w:t>
      </w:r>
      <w:r w:rsidR="00296CB1" w:rsidRPr="002706DB">
        <w:rPr>
          <w:rFonts w:ascii="Calibri" w:hAnsi="Calibri"/>
          <w:bCs/>
          <w:color w:val="000000"/>
          <w:sz w:val="22"/>
          <w:szCs w:val="22"/>
        </w:rPr>
        <w:t>postproduction</w:t>
      </w:r>
      <w:r w:rsidR="002706DB" w:rsidRPr="002706DB">
        <w:rPr>
          <w:rFonts w:ascii="Calibri" w:hAnsi="Calibri"/>
          <w:bCs/>
          <w:color w:val="000000"/>
          <w:sz w:val="22"/>
          <w:szCs w:val="22"/>
        </w:rPr>
        <w:t xml:space="preserve"> defects</w:t>
      </w:r>
      <w:r w:rsidR="002706DB">
        <w:rPr>
          <w:rFonts w:ascii="Calibri" w:hAnsi="Calibri"/>
          <w:bCs/>
          <w:color w:val="000000"/>
          <w:sz w:val="22"/>
          <w:szCs w:val="22"/>
        </w:rPr>
        <w:t>.</w:t>
      </w:r>
    </w:p>
    <w:p w14:paraId="0BD5B40A" w14:textId="77777777" w:rsidR="00347200" w:rsidRPr="00052D92" w:rsidRDefault="00347200" w:rsidP="00B30E5A">
      <w:pPr>
        <w:numPr>
          <w:ilvl w:val="0"/>
          <w:numId w:val="19"/>
        </w:numPr>
        <w:jc w:val="both"/>
        <w:rPr>
          <w:rFonts w:ascii="Calibri" w:hAnsi="Calibri"/>
          <w:bCs/>
          <w:color w:val="000000"/>
          <w:sz w:val="22"/>
          <w:szCs w:val="22"/>
        </w:rPr>
      </w:pPr>
      <w:r w:rsidRPr="00052D92">
        <w:rPr>
          <w:rFonts w:ascii="Calibri" w:hAnsi="Calibri" w:cs="Courier New"/>
          <w:bCs/>
          <w:sz w:val="22"/>
          <w:szCs w:val="22"/>
        </w:rPr>
        <w:t>Involved in Tivoli Job scheduling for TRIMS Asia &amp; new projects.</w:t>
      </w:r>
    </w:p>
    <w:p w14:paraId="2068AAE4" w14:textId="77777777" w:rsidR="00C02E41" w:rsidRDefault="00347200" w:rsidP="00B30E5A">
      <w:pPr>
        <w:numPr>
          <w:ilvl w:val="0"/>
          <w:numId w:val="19"/>
        </w:numPr>
        <w:jc w:val="both"/>
        <w:rPr>
          <w:rFonts w:ascii="Calibri" w:hAnsi="Calibri" w:cs="Verdana"/>
          <w:b/>
          <w:sz w:val="22"/>
          <w:szCs w:val="22"/>
        </w:rPr>
      </w:pPr>
      <w:r w:rsidRPr="00052D92">
        <w:rPr>
          <w:rFonts w:ascii="Calibri" w:hAnsi="Calibri"/>
          <w:bCs/>
          <w:color w:val="000000"/>
          <w:sz w:val="22"/>
          <w:szCs w:val="22"/>
        </w:rPr>
        <w:t>Interaction with operation user for reduction in processing error for production stability.</w:t>
      </w:r>
    </w:p>
    <w:p w14:paraId="6A70BCB3" w14:textId="77777777" w:rsidR="00C02E41" w:rsidRDefault="00C02E41" w:rsidP="00B30E5A">
      <w:pPr>
        <w:numPr>
          <w:ilvl w:val="0"/>
          <w:numId w:val="19"/>
        </w:numPr>
        <w:jc w:val="both"/>
        <w:rPr>
          <w:rFonts w:ascii="Calibri" w:hAnsi="Calibri" w:cs="Verdana"/>
          <w:sz w:val="22"/>
          <w:szCs w:val="22"/>
        </w:rPr>
      </w:pPr>
      <w:r w:rsidRPr="00C02E41">
        <w:rPr>
          <w:rFonts w:ascii="Calibri" w:hAnsi="Calibri" w:cs="Verdana"/>
          <w:sz w:val="22"/>
          <w:szCs w:val="22"/>
        </w:rPr>
        <w:t xml:space="preserve">Involved in migration activity </w:t>
      </w:r>
      <w:r>
        <w:rPr>
          <w:rFonts w:ascii="Calibri" w:hAnsi="Calibri" w:cs="Verdana"/>
          <w:sz w:val="22"/>
          <w:szCs w:val="22"/>
        </w:rPr>
        <w:t xml:space="preserve">with TRIMS UAT </w:t>
      </w:r>
      <w:r w:rsidRPr="00C02E41">
        <w:rPr>
          <w:rFonts w:ascii="Calibri" w:hAnsi="Calibri" w:cs="Verdana"/>
          <w:sz w:val="22"/>
          <w:szCs w:val="22"/>
        </w:rPr>
        <w:t>for change</w:t>
      </w:r>
      <w:r w:rsidR="00F976C1">
        <w:rPr>
          <w:rFonts w:ascii="Calibri" w:hAnsi="Calibri" w:cs="Verdana"/>
          <w:sz w:val="22"/>
          <w:szCs w:val="22"/>
        </w:rPr>
        <w:t>s to done</w:t>
      </w:r>
      <w:r w:rsidRPr="00C02E41">
        <w:rPr>
          <w:rFonts w:ascii="Calibri" w:hAnsi="Calibri" w:cs="Verdana"/>
          <w:sz w:val="22"/>
          <w:szCs w:val="22"/>
        </w:rPr>
        <w:t xml:space="preserve"> in TRIMS as well as </w:t>
      </w:r>
      <w:r w:rsidR="00F976C1">
        <w:rPr>
          <w:rFonts w:ascii="Calibri" w:hAnsi="Calibri" w:cs="Verdana"/>
          <w:sz w:val="22"/>
          <w:szCs w:val="22"/>
        </w:rPr>
        <w:t>relative</w:t>
      </w:r>
      <w:r w:rsidRPr="00C02E41">
        <w:rPr>
          <w:rFonts w:ascii="Calibri" w:hAnsi="Calibri" w:cs="Verdana"/>
          <w:sz w:val="22"/>
          <w:szCs w:val="22"/>
        </w:rPr>
        <w:t xml:space="preserve"> change </w:t>
      </w:r>
      <w:r w:rsidR="00F976C1">
        <w:rPr>
          <w:rFonts w:ascii="Calibri" w:hAnsi="Calibri" w:cs="Verdana"/>
          <w:sz w:val="22"/>
          <w:szCs w:val="22"/>
        </w:rPr>
        <w:t xml:space="preserve">to done </w:t>
      </w:r>
      <w:r w:rsidRPr="00C02E41">
        <w:rPr>
          <w:rFonts w:ascii="Calibri" w:hAnsi="Calibri" w:cs="Verdana"/>
          <w:sz w:val="22"/>
          <w:szCs w:val="22"/>
        </w:rPr>
        <w:t>in partner system.</w:t>
      </w:r>
    </w:p>
    <w:p w14:paraId="020410FF" w14:textId="77777777" w:rsidR="00B36D3F" w:rsidRDefault="00B36D3F" w:rsidP="00B36D3F">
      <w:pPr>
        <w:ind w:left="720"/>
        <w:jc w:val="both"/>
        <w:rPr>
          <w:rFonts w:ascii="Calibri" w:hAnsi="Calibri" w:cs="Verdana"/>
          <w:sz w:val="22"/>
          <w:szCs w:val="22"/>
        </w:rPr>
      </w:pPr>
    </w:p>
    <w:p w14:paraId="710CC4AD" w14:textId="77777777" w:rsidR="00347200" w:rsidRDefault="007A556B" w:rsidP="007A556B">
      <w:pPr>
        <w:numPr>
          <w:ilvl w:val="0"/>
          <w:numId w:val="20"/>
        </w:numPr>
        <w:jc w:val="both"/>
        <w:rPr>
          <w:rFonts w:ascii="Calibri" w:hAnsi="Calibri" w:cs="Verdana"/>
          <w:b/>
          <w:sz w:val="24"/>
          <w:szCs w:val="24"/>
        </w:rPr>
      </w:pPr>
      <w:r w:rsidRPr="00903D62">
        <w:rPr>
          <w:rFonts w:ascii="Calibri" w:hAnsi="Calibri" w:cs="Verdana"/>
          <w:b/>
          <w:sz w:val="24"/>
          <w:szCs w:val="24"/>
        </w:rPr>
        <w:t xml:space="preserve">TRIMS EPMS Rollout, </w:t>
      </w:r>
      <w:r w:rsidR="005A01F5" w:rsidRPr="00EF1BE3">
        <w:rPr>
          <w:rFonts w:ascii="Calibri" w:hAnsi="Calibri" w:cs="Verdana"/>
          <w:b/>
          <w:sz w:val="24"/>
          <w:szCs w:val="24"/>
        </w:rPr>
        <w:t xml:space="preserve">Japan Rollout and </w:t>
      </w:r>
      <w:r w:rsidR="005A01F5">
        <w:rPr>
          <w:rFonts w:ascii="Calibri" w:hAnsi="Calibri" w:cs="Verdana"/>
          <w:b/>
          <w:sz w:val="24"/>
          <w:szCs w:val="24"/>
        </w:rPr>
        <w:t>Fast Track Projects</w:t>
      </w:r>
    </w:p>
    <w:p w14:paraId="11E209FA" w14:textId="77777777" w:rsidR="00347200" w:rsidRPr="00052D92" w:rsidRDefault="00347200" w:rsidP="00052D92">
      <w:pPr>
        <w:ind w:firstLine="720"/>
        <w:jc w:val="both"/>
        <w:rPr>
          <w:rFonts w:ascii="Calibri" w:hAnsi="Calibri" w:cs="Verdana"/>
          <w:b/>
          <w:sz w:val="22"/>
          <w:szCs w:val="22"/>
        </w:rPr>
      </w:pPr>
      <w:r w:rsidRPr="00052D92">
        <w:rPr>
          <w:rFonts w:ascii="Calibri" w:hAnsi="Calibri" w:cs="Verdana"/>
          <w:sz w:val="22"/>
          <w:szCs w:val="22"/>
        </w:rPr>
        <w:t>Export Credit is the financial service provided by Trade Services Departments of Citibank to its customers (Exporters) at concessional rate of interest, regulated by RBI, in order to boost country’s export, which, in turn, increases foreign exchange inflow to India.</w:t>
      </w:r>
      <w:r w:rsidR="007A556B">
        <w:rPr>
          <w:rFonts w:ascii="Calibri" w:hAnsi="Calibri" w:cs="Verdana"/>
          <w:sz w:val="22"/>
          <w:szCs w:val="22"/>
        </w:rPr>
        <w:t xml:space="preserve"> </w:t>
      </w:r>
      <w:r w:rsidR="00256A5E">
        <w:rPr>
          <w:rFonts w:ascii="Calibri" w:hAnsi="Calibri" w:cs="Verdana"/>
          <w:sz w:val="22"/>
          <w:szCs w:val="22"/>
        </w:rPr>
        <w:t xml:space="preserve">For this, </w:t>
      </w:r>
      <w:r w:rsidR="007A556B" w:rsidRPr="007A556B">
        <w:rPr>
          <w:rFonts w:ascii="Calibri" w:hAnsi="Calibri" w:cs="Verdana"/>
          <w:sz w:val="22"/>
          <w:szCs w:val="22"/>
        </w:rPr>
        <w:t>Citibank India – Exports Section has been using the system Export P</w:t>
      </w:r>
      <w:r w:rsidR="00256A5E">
        <w:rPr>
          <w:rFonts w:ascii="Calibri" w:hAnsi="Calibri" w:cs="Verdana"/>
          <w:sz w:val="22"/>
          <w:szCs w:val="22"/>
        </w:rPr>
        <w:t>roduct Management System (EPMS).</w:t>
      </w:r>
      <w:r w:rsidR="005A01F5">
        <w:rPr>
          <w:rFonts w:ascii="Calibri" w:hAnsi="Calibri" w:cs="Verdana"/>
          <w:sz w:val="22"/>
          <w:szCs w:val="22"/>
        </w:rPr>
        <w:t xml:space="preserve"> </w:t>
      </w:r>
      <w:r w:rsidRPr="00052D92">
        <w:rPr>
          <w:rFonts w:ascii="Calibri" w:hAnsi="Calibri" w:cs="Verdana"/>
          <w:sz w:val="22"/>
          <w:szCs w:val="22"/>
        </w:rPr>
        <w:t xml:space="preserve">Primary function of Export Product Management System (EPMS) is to provide online financing to the customers along with the facility to store all the required details from the transaction and its retrieval in future. The scope of the project is to move the </w:t>
      </w:r>
      <w:r w:rsidR="00256A5E">
        <w:rPr>
          <w:rFonts w:ascii="Calibri" w:hAnsi="Calibri" w:cs="Verdana"/>
          <w:sz w:val="22"/>
          <w:szCs w:val="22"/>
        </w:rPr>
        <w:t xml:space="preserve">processing of export products like </w:t>
      </w:r>
      <w:r w:rsidRPr="00052D92">
        <w:rPr>
          <w:rFonts w:ascii="Calibri" w:hAnsi="Calibri" w:cs="Verdana"/>
          <w:sz w:val="22"/>
          <w:szCs w:val="22"/>
        </w:rPr>
        <w:t xml:space="preserve">Pre shipments </w:t>
      </w:r>
      <w:r w:rsidR="00256A5E">
        <w:rPr>
          <w:rFonts w:ascii="Calibri" w:hAnsi="Calibri" w:cs="Verdana"/>
          <w:sz w:val="22"/>
          <w:szCs w:val="22"/>
        </w:rPr>
        <w:t xml:space="preserve">and post shipments </w:t>
      </w:r>
      <w:r w:rsidRPr="00052D92">
        <w:rPr>
          <w:rFonts w:ascii="Calibri" w:hAnsi="Calibri" w:cs="Verdana"/>
          <w:sz w:val="22"/>
          <w:szCs w:val="22"/>
        </w:rPr>
        <w:t xml:space="preserve">to TRIMS from EPMS.  Currently LC’s, import bills, Local Export </w:t>
      </w:r>
      <w:r w:rsidR="00296CB1">
        <w:rPr>
          <w:rFonts w:ascii="Calibri" w:hAnsi="Calibri" w:cs="Verdana"/>
          <w:sz w:val="22"/>
          <w:szCs w:val="22"/>
        </w:rPr>
        <w:t>bills and Advances are process</w:t>
      </w:r>
      <w:r w:rsidRPr="00052D92">
        <w:rPr>
          <w:rFonts w:ascii="Calibri" w:hAnsi="Calibri" w:cs="Verdana"/>
          <w:sz w:val="22"/>
          <w:szCs w:val="22"/>
        </w:rPr>
        <w:t xml:space="preserve"> in TRIMS. </w:t>
      </w:r>
    </w:p>
    <w:p w14:paraId="27A5803B" w14:textId="77777777" w:rsidR="005A01F5" w:rsidRDefault="005A01F5" w:rsidP="005A01F5">
      <w:pPr>
        <w:ind w:firstLine="360"/>
        <w:jc w:val="both"/>
        <w:rPr>
          <w:rFonts w:ascii="Calibri" w:hAnsi="Calibri" w:cs="Verdana"/>
          <w:b/>
          <w:sz w:val="22"/>
          <w:szCs w:val="22"/>
        </w:rPr>
      </w:pPr>
    </w:p>
    <w:p w14:paraId="13352B0E" w14:textId="77777777" w:rsidR="00EF1BE3" w:rsidRPr="005A4990" w:rsidRDefault="00EF1BE3" w:rsidP="005A01F5">
      <w:pPr>
        <w:ind w:firstLine="360"/>
        <w:jc w:val="both"/>
        <w:rPr>
          <w:rFonts w:ascii="Calibri" w:hAnsi="Calibri" w:cs="Verdana"/>
          <w:bCs/>
          <w:sz w:val="22"/>
          <w:szCs w:val="22"/>
        </w:rPr>
      </w:pPr>
      <w:r w:rsidRPr="005A4990">
        <w:rPr>
          <w:rFonts w:ascii="Calibri" w:hAnsi="Calibri" w:cs="Verdana"/>
          <w:bCs/>
          <w:sz w:val="22"/>
          <w:szCs w:val="22"/>
        </w:rPr>
        <w:t xml:space="preserve">Japan Rollout of Trims application dealt with extensive functional changes and creation of new interfaces to partner systems of existing Japan trade application. Unique accounting models implemented to cater the need of Japanese users. This project involved design and development of the system along with IFLEX India team, for the Web-based front-end </w:t>
      </w:r>
      <w:r w:rsidR="00647AD7">
        <w:rPr>
          <w:rFonts w:ascii="Calibri" w:hAnsi="Calibri" w:cs="Verdana"/>
          <w:bCs/>
          <w:sz w:val="22"/>
          <w:szCs w:val="22"/>
        </w:rPr>
        <w:t xml:space="preserve">of TRIMS. </w:t>
      </w:r>
    </w:p>
    <w:p w14:paraId="79C186D5" w14:textId="77777777" w:rsidR="005A01F5" w:rsidRPr="00052D92" w:rsidRDefault="005A01F5" w:rsidP="005A01F5">
      <w:pPr>
        <w:jc w:val="both"/>
        <w:rPr>
          <w:rFonts w:ascii="Calibri" w:hAnsi="Calibri" w:cs="Courier New"/>
          <w:sz w:val="22"/>
          <w:szCs w:val="22"/>
        </w:rPr>
      </w:pPr>
      <w:r w:rsidRPr="00052D92">
        <w:rPr>
          <w:rFonts w:ascii="Calibri" w:hAnsi="Calibri" w:cs="Verdana"/>
          <w:b/>
          <w:sz w:val="22"/>
          <w:szCs w:val="22"/>
        </w:rPr>
        <w:t>Roles &amp; Responsibilities:</w:t>
      </w:r>
    </w:p>
    <w:p w14:paraId="105E95EA" w14:textId="77777777" w:rsidR="005A01F5" w:rsidRPr="00052D92" w:rsidRDefault="005A01F5" w:rsidP="005A01F5">
      <w:pPr>
        <w:numPr>
          <w:ilvl w:val="0"/>
          <w:numId w:val="21"/>
        </w:numPr>
        <w:ind w:right="353"/>
        <w:jc w:val="both"/>
        <w:rPr>
          <w:rFonts w:ascii="Calibri" w:hAnsi="Calibri" w:cs="Courier New"/>
          <w:sz w:val="22"/>
          <w:szCs w:val="22"/>
        </w:rPr>
      </w:pPr>
      <w:r w:rsidRPr="00052D92">
        <w:rPr>
          <w:rFonts w:ascii="Calibri" w:hAnsi="Calibri" w:cs="Courier New"/>
          <w:sz w:val="22"/>
          <w:szCs w:val="22"/>
        </w:rPr>
        <w:t xml:space="preserve">Preparing design document and impact analysis documents for </w:t>
      </w:r>
      <w:r>
        <w:rPr>
          <w:rFonts w:ascii="Calibri" w:hAnsi="Calibri" w:cs="Courier New"/>
          <w:sz w:val="22"/>
          <w:szCs w:val="22"/>
        </w:rPr>
        <w:t>enhancements</w:t>
      </w:r>
      <w:r w:rsidRPr="00052D92">
        <w:rPr>
          <w:rFonts w:ascii="Calibri" w:hAnsi="Calibri" w:cs="Courier New"/>
          <w:sz w:val="22"/>
          <w:szCs w:val="22"/>
        </w:rPr>
        <w:t>.</w:t>
      </w:r>
    </w:p>
    <w:p w14:paraId="17A9E124" w14:textId="77777777" w:rsidR="005A01F5" w:rsidRPr="001707B8" w:rsidRDefault="005A01F5" w:rsidP="005A01F5">
      <w:pPr>
        <w:numPr>
          <w:ilvl w:val="0"/>
          <w:numId w:val="21"/>
        </w:numPr>
        <w:ind w:right="353"/>
        <w:jc w:val="both"/>
        <w:rPr>
          <w:rFonts w:ascii="Calibri" w:hAnsi="Calibri" w:cs="Verdana"/>
          <w:b/>
          <w:bCs/>
          <w:sz w:val="22"/>
          <w:szCs w:val="22"/>
        </w:rPr>
      </w:pPr>
      <w:r w:rsidRPr="001707B8">
        <w:rPr>
          <w:rFonts w:ascii="Calibri" w:hAnsi="Calibri" w:cs="Courier New"/>
          <w:sz w:val="22"/>
          <w:szCs w:val="22"/>
        </w:rPr>
        <w:t>Prepare IUT test plan to test all possible scenarios during IUT for smooth functioning</w:t>
      </w:r>
      <w:r>
        <w:rPr>
          <w:rFonts w:ascii="Calibri" w:hAnsi="Calibri" w:cs="Courier New"/>
          <w:sz w:val="22"/>
          <w:szCs w:val="22"/>
        </w:rPr>
        <w:t>.</w:t>
      </w:r>
    </w:p>
    <w:p w14:paraId="6B2EDF38" w14:textId="77777777" w:rsidR="005A01F5" w:rsidRPr="00052D92" w:rsidRDefault="005A01F5" w:rsidP="005A01F5">
      <w:pPr>
        <w:numPr>
          <w:ilvl w:val="0"/>
          <w:numId w:val="22"/>
        </w:numPr>
        <w:jc w:val="both"/>
        <w:rPr>
          <w:rFonts w:ascii="Calibri" w:hAnsi="Calibri" w:cs="Verdana"/>
          <w:sz w:val="22"/>
          <w:szCs w:val="22"/>
        </w:rPr>
      </w:pPr>
      <w:r w:rsidRPr="00052D92">
        <w:rPr>
          <w:rFonts w:ascii="Calibri" w:hAnsi="Calibri" w:cs="Verdana"/>
          <w:sz w:val="22"/>
          <w:szCs w:val="22"/>
        </w:rPr>
        <w:t>Analysis of issues raised in the SIT &amp; UAT Phase for EPMS.</w:t>
      </w:r>
    </w:p>
    <w:p w14:paraId="00364994" w14:textId="77777777" w:rsidR="005A01F5" w:rsidRDefault="005A01F5" w:rsidP="005A01F5">
      <w:pPr>
        <w:numPr>
          <w:ilvl w:val="0"/>
          <w:numId w:val="22"/>
        </w:numPr>
        <w:jc w:val="both"/>
        <w:rPr>
          <w:rFonts w:ascii="Calibri" w:hAnsi="Calibri" w:cs="Verdana"/>
          <w:sz w:val="22"/>
          <w:szCs w:val="22"/>
        </w:rPr>
      </w:pPr>
      <w:r w:rsidRPr="00052D92">
        <w:rPr>
          <w:rFonts w:ascii="Calibri" w:hAnsi="Calibri" w:cs="Verdana"/>
          <w:sz w:val="22"/>
          <w:szCs w:val="22"/>
        </w:rPr>
        <w:t>Design and Construction of small projects whi</w:t>
      </w:r>
      <w:r>
        <w:rPr>
          <w:rFonts w:ascii="Calibri" w:hAnsi="Calibri" w:cs="Verdana"/>
          <w:sz w:val="22"/>
          <w:szCs w:val="22"/>
        </w:rPr>
        <w:t xml:space="preserve">ch includes </w:t>
      </w:r>
      <w:r w:rsidRPr="00052D92">
        <w:rPr>
          <w:rFonts w:ascii="Calibri" w:hAnsi="Calibri" w:cs="Verdana"/>
          <w:sz w:val="22"/>
          <w:szCs w:val="22"/>
        </w:rPr>
        <w:t>template change, CITI Logo changes to all outgoing communications from TRIMS, EOD events error handling.</w:t>
      </w:r>
    </w:p>
    <w:p w14:paraId="3DB16B56" w14:textId="77777777" w:rsidR="005A01F5" w:rsidRPr="00052D92" w:rsidRDefault="005A01F5" w:rsidP="005A01F5">
      <w:pPr>
        <w:numPr>
          <w:ilvl w:val="0"/>
          <w:numId w:val="22"/>
        </w:numPr>
        <w:jc w:val="both"/>
        <w:rPr>
          <w:rFonts w:ascii="Calibri" w:hAnsi="Calibri" w:cs="Verdana"/>
          <w:sz w:val="22"/>
          <w:szCs w:val="22"/>
        </w:rPr>
      </w:pPr>
      <w:r w:rsidRPr="00C47849">
        <w:rPr>
          <w:rFonts w:ascii="Calibri" w:hAnsi="Calibri" w:cs="Verdana"/>
          <w:sz w:val="22"/>
          <w:szCs w:val="22"/>
        </w:rPr>
        <w:t xml:space="preserve">Providing solutions </w:t>
      </w:r>
      <w:r>
        <w:rPr>
          <w:rFonts w:ascii="Calibri" w:hAnsi="Calibri" w:cs="Verdana"/>
          <w:sz w:val="22"/>
          <w:szCs w:val="22"/>
        </w:rPr>
        <w:t>and workarounds of the problems to avoid time wastage.</w:t>
      </w:r>
    </w:p>
    <w:p w14:paraId="5A6FA167" w14:textId="77777777" w:rsidR="005A01F5" w:rsidRPr="00052D92" w:rsidRDefault="005A01F5" w:rsidP="005A01F5">
      <w:pPr>
        <w:numPr>
          <w:ilvl w:val="0"/>
          <w:numId w:val="22"/>
        </w:numPr>
        <w:jc w:val="both"/>
        <w:rPr>
          <w:rFonts w:ascii="Calibri" w:hAnsi="Calibri" w:cs="Verdana"/>
          <w:bCs/>
          <w:sz w:val="22"/>
          <w:szCs w:val="22"/>
        </w:rPr>
      </w:pPr>
      <w:r w:rsidRPr="00052D92">
        <w:rPr>
          <w:rFonts w:ascii="Calibri" w:hAnsi="Calibri" w:cs="Verdana"/>
          <w:sz w:val="22"/>
          <w:szCs w:val="22"/>
        </w:rPr>
        <w:t>Interaction with clients for daily status updates on SIT &amp; UAT status.</w:t>
      </w:r>
    </w:p>
    <w:p w14:paraId="078FC882" w14:textId="77777777" w:rsidR="005A01F5" w:rsidRPr="003C3FC3" w:rsidRDefault="005A01F5" w:rsidP="00534F36">
      <w:pPr>
        <w:numPr>
          <w:ilvl w:val="0"/>
          <w:numId w:val="22"/>
        </w:numPr>
        <w:jc w:val="both"/>
        <w:rPr>
          <w:rFonts w:ascii="Calibri" w:hAnsi="Calibri" w:cs="Book Antiqua"/>
          <w:b/>
          <w:bCs/>
          <w:color w:val="000000"/>
          <w:sz w:val="22"/>
          <w:szCs w:val="22"/>
        </w:rPr>
      </w:pPr>
      <w:r w:rsidRPr="003C3FC3">
        <w:rPr>
          <w:rFonts w:ascii="Calibri" w:hAnsi="Calibri" w:cs="Verdana"/>
          <w:bCs/>
          <w:sz w:val="22"/>
          <w:szCs w:val="22"/>
        </w:rPr>
        <w:t>Executing system End of Day for generating various Feeds and Correspondences to different downstream systems such as Flex cube and Transactor.</w:t>
      </w:r>
    </w:p>
    <w:p w14:paraId="320BDFC5" w14:textId="77777777" w:rsidR="00DD7AF9" w:rsidRPr="008705C0" w:rsidRDefault="00797FAA" w:rsidP="00DD7AF9">
      <w:pPr>
        <w:pStyle w:val="Heading4"/>
        <w:numPr>
          <w:ilvl w:val="0"/>
          <w:numId w:val="0"/>
        </w:numPr>
        <w:spacing w:line="360" w:lineRule="auto"/>
        <w:rPr>
          <w:sz w:val="19"/>
          <w:szCs w:val="19"/>
        </w:rPr>
      </w:pPr>
      <w:r w:rsidRPr="008705C0">
        <w:rPr>
          <w:noProof/>
          <w:sz w:val="19"/>
          <w:szCs w:val="19"/>
          <w:lang w:eastAsia="en-US"/>
        </w:rPr>
        <mc:AlternateContent>
          <mc:Choice Requires="wps">
            <w:drawing>
              <wp:anchor distT="0" distB="0" distL="114300" distR="114300" simplePos="0" relativeHeight="251657216" behindDoc="0" locked="0" layoutInCell="0" allowOverlap="1" wp14:anchorId="129BD5B3" wp14:editId="7F61FFED">
                <wp:simplePos x="0" y="0"/>
                <wp:positionH relativeFrom="column">
                  <wp:posOffset>415925</wp:posOffset>
                </wp:positionH>
                <wp:positionV relativeFrom="paragraph">
                  <wp:posOffset>172720</wp:posOffset>
                </wp:positionV>
                <wp:extent cx="5429250" cy="285750"/>
                <wp:effectExtent l="0" t="0" r="38100" b="38100"/>
                <wp:wrapNone/>
                <wp:docPr id="12" nam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9250"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outerShdw>
                        </a:effectLst>
                      </wps:spPr>
                      <wps:txbx>
                        <w:txbxContent>
                          <w:p w14:paraId="770A3162" w14:textId="77777777" w:rsidR="00726CBF" w:rsidRPr="00DB5D3D" w:rsidRDefault="00726CBF" w:rsidP="00DD7AF9">
                            <w:pPr>
                              <w:rPr>
                                <w:rFonts w:ascii="Calibri" w:hAnsi="Calibri"/>
                                <w:b/>
                                <w:sz w:val="28"/>
                                <w:szCs w:val="28"/>
                              </w:rPr>
                            </w:pPr>
                            <w:r>
                              <w:rPr>
                                <w:rFonts w:ascii="Calibri" w:hAnsi="Calibri" w:cs="TT15Et00"/>
                                <w:b/>
                                <w:sz w:val="28"/>
                                <w:szCs w:val="28"/>
                                <w:lang w:eastAsia="en-US"/>
                              </w:rPr>
                              <w:t>CERTIFICATION &amp; ACHIEVEMENTS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BD5B3" id=" 38" o:spid="_x0000_s1031" style="position:absolute;margin-left:32.75pt;margin-top:13.6pt;width:427.5pt;height: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" o:allowincell="f" fillcolor="silver" strokecolor="white">
                <v:fill angle="90" focus="100%" type="gradient"/>
                <v:shadow on="t"/>
                <v:path arrowok="t"/>
                <v:textbox>
                  <w:txbxContent>
                    <w:p w14:paraId="770A3162" w14:textId="77777777" w:rsidR="00726CBF" w:rsidRPr="00DB5D3D" w:rsidRDefault="00726CBF" w:rsidP="00DD7AF9">
                      <w:pPr>
                        <w:rPr>
                          <w:rFonts w:ascii="Calibri" w:hAnsi="Calibri"/>
                          <w:b/>
                          <w:sz w:val="28"/>
                          <w:szCs w:val="28"/>
                        </w:rPr>
                      </w:pPr>
                      <w:r>
                        <w:rPr>
                          <w:rFonts w:ascii="Calibri" w:hAnsi="Calibri" w:cs="TT15Et00"/>
                          <w:b/>
                          <w:sz w:val="28"/>
                          <w:szCs w:val="28"/>
                          <w:lang w:eastAsia="en-US"/>
                        </w:rPr>
                        <w:t>CERTIFICATION &amp; ACHIEVEMENTS</w:t>
                      </w:r>
                    </w:p>
                  </w:txbxContent>
                </v:textbox>
              </v:rect>
            </w:pict>
          </mc:Fallback>
        </mc:AlternateContent>
      </w:r>
      <w:r>
        <w:rPr>
          <w:rFonts w:ascii="Calibri" w:hAnsi="Calibri" w:cs="Verdana"/>
          <w:noProof/>
          <w:sz w:val="22"/>
          <w:szCs w:val="22"/>
          <w:lang w:eastAsia="en-US"/>
        </w:rPr>
        <w:drawing>
          <wp:inline distT="0" distB="0" distL="0" distR="0" wp14:anchorId="6DA4275F" wp14:editId="04BF6B46">
            <wp:extent cx="352425" cy="32385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425" cy="323850"/>
                    </a:xfrm>
                    <a:prstGeom prst="rect">
                      <a:avLst/>
                    </a:prstGeom>
                    <a:noFill/>
                    <a:ln>
                      <a:noFill/>
                    </a:ln>
                  </pic:spPr>
                </pic:pic>
              </a:graphicData>
            </a:graphic>
          </wp:inline>
        </w:drawing>
      </w:r>
    </w:p>
    <w:p w14:paraId="0C94596B" w14:textId="77777777" w:rsidR="00347200" w:rsidRDefault="00414443" w:rsidP="00052D92">
      <w:pPr>
        <w:numPr>
          <w:ilvl w:val="0"/>
          <w:numId w:val="8"/>
        </w:numPr>
        <w:jc w:val="both"/>
        <w:rPr>
          <w:rFonts w:ascii="Calibri" w:hAnsi="Calibri" w:cs="Verdana"/>
          <w:sz w:val="22"/>
          <w:szCs w:val="22"/>
        </w:rPr>
      </w:pPr>
      <w:r w:rsidRPr="00414443">
        <w:rPr>
          <w:rFonts w:ascii="Calibri" w:hAnsi="Calibri" w:cs="Verdana"/>
          <w:sz w:val="22"/>
          <w:szCs w:val="22"/>
        </w:rPr>
        <w:t>Spot Excellence Award, September 2010 for doing defect free delivery of Canada Enhancement and Japan Firm banking enhancement</w:t>
      </w:r>
      <w:r>
        <w:rPr>
          <w:rFonts w:ascii="Calibri" w:hAnsi="Calibri" w:cs="Verdana"/>
          <w:sz w:val="22"/>
          <w:szCs w:val="22"/>
        </w:rPr>
        <w:t>.</w:t>
      </w:r>
    </w:p>
    <w:p w14:paraId="323710F9" w14:textId="77777777" w:rsidR="00E67D40" w:rsidRDefault="00E67D40" w:rsidP="00052D92">
      <w:pPr>
        <w:numPr>
          <w:ilvl w:val="0"/>
          <w:numId w:val="8"/>
        </w:numPr>
        <w:jc w:val="both"/>
        <w:rPr>
          <w:rFonts w:ascii="Calibri" w:hAnsi="Calibri" w:cs="Verdana"/>
          <w:sz w:val="22"/>
          <w:szCs w:val="22"/>
        </w:rPr>
      </w:pPr>
      <w:r w:rsidRPr="00E67D40">
        <w:rPr>
          <w:rFonts w:ascii="Calibri" w:hAnsi="Calibri" w:cs="Verdana"/>
          <w:sz w:val="22"/>
          <w:szCs w:val="22"/>
        </w:rPr>
        <w:t>Spot Excellence Award, June 2012 for handling Development of critical modules in INDIA Bulk Realization project with highest quality defect free delivery</w:t>
      </w:r>
      <w:r>
        <w:rPr>
          <w:rFonts w:ascii="Calibri" w:hAnsi="Calibri" w:cs="Verdana"/>
          <w:sz w:val="22"/>
          <w:szCs w:val="22"/>
        </w:rPr>
        <w:t>.</w:t>
      </w:r>
    </w:p>
    <w:p w14:paraId="0592F5A8" w14:textId="77777777" w:rsidR="00E67D40" w:rsidRDefault="00E67D40" w:rsidP="00052D92">
      <w:pPr>
        <w:numPr>
          <w:ilvl w:val="0"/>
          <w:numId w:val="8"/>
        </w:numPr>
        <w:jc w:val="both"/>
        <w:rPr>
          <w:rFonts w:ascii="Calibri" w:hAnsi="Calibri" w:cs="Verdana"/>
          <w:sz w:val="22"/>
          <w:szCs w:val="22"/>
        </w:rPr>
      </w:pPr>
      <w:r w:rsidRPr="00E67D40">
        <w:rPr>
          <w:rFonts w:ascii="Calibri" w:hAnsi="Calibri" w:cs="Verdana"/>
          <w:sz w:val="22"/>
          <w:szCs w:val="22"/>
        </w:rPr>
        <w:t>G</w:t>
      </w:r>
      <w:r>
        <w:rPr>
          <w:rFonts w:ascii="Calibri" w:hAnsi="Calibri" w:cs="Verdana"/>
          <w:sz w:val="22"/>
          <w:szCs w:val="22"/>
        </w:rPr>
        <w:t>EM</w:t>
      </w:r>
      <w:r w:rsidRPr="00E67D40">
        <w:rPr>
          <w:rFonts w:ascii="Calibri" w:hAnsi="Calibri" w:cs="Verdana"/>
          <w:sz w:val="22"/>
          <w:szCs w:val="22"/>
        </w:rPr>
        <w:t xml:space="preserve"> (Going Extra </w:t>
      </w:r>
      <w:r w:rsidR="004C0B8E" w:rsidRPr="00E67D40">
        <w:rPr>
          <w:rFonts w:ascii="Calibri" w:hAnsi="Calibri" w:cs="Verdana"/>
          <w:sz w:val="22"/>
          <w:szCs w:val="22"/>
        </w:rPr>
        <w:t>Mile) Award</w:t>
      </w:r>
      <w:r w:rsidRPr="00E67D40">
        <w:rPr>
          <w:rFonts w:ascii="Calibri" w:hAnsi="Calibri" w:cs="Verdana"/>
          <w:sz w:val="22"/>
          <w:szCs w:val="22"/>
        </w:rPr>
        <w:t xml:space="preserve">, February 2013 for delivering various parallel enhancement under fats track project with aggressive </w:t>
      </w:r>
      <w:r w:rsidR="001B41ED" w:rsidRPr="00E67D40">
        <w:rPr>
          <w:rFonts w:ascii="Calibri" w:hAnsi="Calibri" w:cs="Verdana"/>
          <w:sz w:val="22"/>
          <w:szCs w:val="22"/>
        </w:rPr>
        <w:t>timelines</w:t>
      </w:r>
      <w:r w:rsidRPr="00E67D40">
        <w:rPr>
          <w:rFonts w:ascii="Calibri" w:hAnsi="Calibri" w:cs="Verdana"/>
          <w:sz w:val="22"/>
          <w:szCs w:val="22"/>
        </w:rPr>
        <w:t xml:space="preserve"> and without any defect which</w:t>
      </w:r>
      <w:r w:rsidR="0070118D">
        <w:rPr>
          <w:rFonts w:ascii="Calibri" w:hAnsi="Calibri" w:cs="Verdana"/>
          <w:sz w:val="22"/>
          <w:szCs w:val="22"/>
        </w:rPr>
        <w:t xml:space="preserve"> also</w:t>
      </w:r>
      <w:r w:rsidRPr="00E67D40">
        <w:rPr>
          <w:rFonts w:ascii="Calibri" w:hAnsi="Calibri" w:cs="Verdana"/>
          <w:sz w:val="22"/>
          <w:szCs w:val="22"/>
        </w:rPr>
        <w:t xml:space="preserve"> got client recognition</w:t>
      </w:r>
      <w:r w:rsidR="004C0B8E">
        <w:rPr>
          <w:rFonts w:ascii="Calibri" w:hAnsi="Calibri" w:cs="Verdana"/>
          <w:sz w:val="22"/>
          <w:szCs w:val="22"/>
        </w:rPr>
        <w:t>.</w:t>
      </w:r>
    </w:p>
    <w:p w14:paraId="71E6CF4C" w14:textId="77777777" w:rsidR="004C0B8E" w:rsidRDefault="001B41ED" w:rsidP="00052D92">
      <w:pPr>
        <w:numPr>
          <w:ilvl w:val="0"/>
          <w:numId w:val="8"/>
        </w:numPr>
        <w:jc w:val="both"/>
        <w:rPr>
          <w:rFonts w:ascii="Calibri" w:hAnsi="Calibri" w:cs="Verdana"/>
          <w:sz w:val="22"/>
          <w:szCs w:val="22"/>
        </w:rPr>
      </w:pPr>
      <w:r>
        <w:rPr>
          <w:rFonts w:ascii="Calibri" w:hAnsi="Calibri" w:cs="Verdana"/>
          <w:sz w:val="22"/>
          <w:szCs w:val="22"/>
        </w:rPr>
        <w:t>GEM</w:t>
      </w:r>
      <w:r w:rsidRPr="001B41ED">
        <w:rPr>
          <w:rFonts w:ascii="Calibri" w:hAnsi="Calibri" w:cs="Verdana"/>
          <w:sz w:val="22"/>
          <w:szCs w:val="22"/>
        </w:rPr>
        <w:t xml:space="preserve"> (Going Extra Mile) Award September 2014 for Delivering EMEA Region TRIMS Changes before time with Zero Defects.</w:t>
      </w:r>
    </w:p>
    <w:p w14:paraId="3EAB8953" w14:textId="77777777" w:rsidR="001B41ED" w:rsidRDefault="001B41ED" w:rsidP="00052D92">
      <w:pPr>
        <w:numPr>
          <w:ilvl w:val="0"/>
          <w:numId w:val="8"/>
        </w:numPr>
        <w:jc w:val="both"/>
        <w:rPr>
          <w:rFonts w:ascii="Calibri" w:hAnsi="Calibri" w:cs="Verdana"/>
          <w:sz w:val="22"/>
          <w:szCs w:val="22"/>
        </w:rPr>
      </w:pPr>
      <w:r>
        <w:rPr>
          <w:rFonts w:ascii="Calibri" w:hAnsi="Calibri" w:cs="Verdana"/>
          <w:sz w:val="22"/>
          <w:szCs w:val="22"/>
        </w:rPr>
        <w:t>GEM</w:t>
      </w:r>
      <w:r w:rsidRPr="001B41ED">
        <w:rPr>
          <w:rFonts w:ascii="Calibri" w:hAnsi="Calibri" w:cs="Verdana"/>
          <w:sz w:val="22"/>
          <w:szCs w:val="22"/>
        </w:rPr>
        <w:t xml:space="preserve"> (Going Extra Mile) Award, January 2015 for delivering various Fixes in very short duration which is needed to make TRIMS System stable in production Environment.</w:t>
      </w:r>
    </w:p>
    <w:p w14:paraId="55C01296" w14:textId="77777777" w:rsidR="00603D17" w:rsidRDefault="00603D17" w:rsidP="00052D92">
      <w:pPr>
        <w:numPr>
          <w:ilvl w:val="0"/>
          <w:numId w:val="8"/>
        </w:numPr>
        <w:jc w:val="both"/>
        <w:rPr>
          <w:rFonts w:ascii="Calibri" w:hAnsi="Calibri" w:cs="Verdana"/>
          <w:sz w:val="22"/>
          <w:szCs w:val="22"/>
        </w:rPr>
      </w:pPr>
      <w:r w:rsidRPr="00603D17">
        <w:rPr>
          <w:rFonts w:ascii="Calibri" w:hAnsi="Calibri" w:cs="Verdana"/>
          <w:sz w:val="22"/>
          <w:szCs w:val="22"/>
        </w:rPr>
        <w:t>STAR Award, September 2016 for the Overall Project delivered under TRIMS Release 16.0 with Zero Defects.</w:t>
      </w:r>
    </w:p>
    <w:p w14:paraId="4495F1BD" w14:textId="77777777" w:rsidR="00633798" w:rsidRDefault="00633798" w:rsidP="00052D92">
      <w:pPr>
        <w:numPr>
          <w:ilvl w:val="0"/>
          <w:numId w:val="8"/>
        </w:numPr>
        <w:jc w:val="both"/>
        <w:rPr>
          <w:rFonts w:ascii="Calibri" w:hAnsi="Calibri" w:cs="Verdana"/>
          <w:sz w:val="22"/>
          <w:szCs w:val="22"/>
        </w:rPr>
      </w:pPr>
      <w:r w:rsidRPr="00633798">
        <w:rPr>
          <w:rFonts w:ascii="Calibri" w:hAnsi="Calibri" w:cs="Verdana"/>
          <w:sz w:val="22"/>
          <w:szCs w:val="22"/>
        </w:rPr>
        <w:t>Stellar Award, February 2018 for the various projects delivered under TRIMS Release 17.0 with Zero defect delivery</w:t>
      </w:r>
      <w:r>
        <w:rPr>
          <w:rFonts w:ascii="Calibri" w:hAnsi="Calibri" w:cs="Verdana"/>
          <w:sz w:val="22"/>
          <w:szCs w:val="22"/>
        </w:rPr>
        <w:t>.</w:t>
      </w:r>
    </w:p>
    <w:p w14:paraId="4767B30E" w14:textId="77777777" w:rsidR="00603D17" w:rsidRDefault="00504560" w:rsidP="00052D92">
      <w:pPr>
        <w:numPr>
          <w:ilvl w:val="0"/>
          <w:numId w:val="8"/>
        </w:numPr>
        <w:jc w:val="both"/>
        <w:rPr>
          <w:rFonts w:ascii="Calibri" w:hAnsi="Calibri" w:cs="Verdana"/>
          <w:sz w:val="22"/>
          <w:szCs w:val="22"/>
        </w:rPr>
      </w:pPr>
      <w:r>
        <w:rPr>
          <w:rFonts w:ascii="Calibri" w:hAnsi="Calibri" w:cs="Verdana"/>
          <w:sz w:val="22"/>
          <w:szCs w:val="22"/>
        </w:rPr>
        <w:t>Standing Ovation Award</w:t>
      </w:r>
      <w:r w:rsidR="002801A3">
        <w:rPr>
          <w:rFonts w:ascii="Calibri" w:hAnsi="Calibri" w:cs="Verdana"/>
          <w:sz w:val="22"/>
          <w:szCs w:val="22"/>
        </w:rPr>
        <w:t>, October</w:t>
      </w:r>
      <w:r>
        <w:rPr>
          <w:rFonts w:ascii="Calibri" w:hAnsi="Calibri" w:cs="Verdana"/>
          <w:sz w:val="22"/>
          <w:szCs w:val="22"/>
        </w:rPr>
        <w:t xml:space="preserve"> 2020 to deliver the Data Quality Audit Issue </w:t>
      </w:r>
      <w:r w:rsidR="00A17E08">
        <w:rPr>
          <w:rFonts w:ascii="Calibri" w:hAnsi="Calibri" w:cs="Verdana"/>
          <w:sz w:val="22"/>
          <w:szCs w:val="22"/>
        </w:rPr>
        <w:t xml:space="preserve">fixes </w:t>
      </w:r>
      <w:r>
        <w:rPr>
          <w:rFonts w:ascii="Calibri" w:hAnsi="Calibri" w:cs="Verdana"/>
          <w:sz w:val="22"/>
          <w:szCs w:val="22"/>
        </w:rPr>
        <w:t xml:space="preserve">which spread </w:t>
      </w:r>
      <w:r w:rsidR="00836F86">
        <w:rPr>
          <w:rFonts w:ascii="Calibri" w:hAnsi="Calibri" w:cs="Verdana"/>
          <w:sz w:val="22"/>
          <w:szCs w:val="22"/>
        </w:rPr>
        <w:t>across the</w:t>
      </w:r>
      <w:r>
        <w:rPr>
          <w:rFonts w:ascii="Calibri" w:hAnsi="Calibri" w:cs="Verdana"/>
          <w:sz w:val="22"/>
          <w:szCs w:val="22"/>
        </w:rPr>
        <w:t xml:space="preserve"> multiple </w:t>
      </w:r>
      <w:r w:rsidR="00836F86">
        <w:rPr>
          <w:rFonts w:ascii="Calibri" w:hAnsi="Calibri" w:cs="Verdana"/>
          <w:sz w:val="22"/>
          <w:szCs w:val="22"/>
        </w:rPr>
        <w:t>downstream</w:t>
      </w:r>
      <w:r>
        <w:rPr>
          <w:rFonts w:ascii="Calibri" w:hAnsi="Calibri" w:cs="Verdana"/>
          <w:sz w:val="22"/>
          <w:szCs w:val="22"/>
        </w:rPr>
        <w:t xml:space="preserve"> system.</w:t>
      </w:r>
    </w:p>
    <w:p w14:paraId="704D004B" w14:textId="77777777" w:rsidR="005924F0" w:rsidRPr="00E2363D" w:rsidRDefault="005924F0" w:rsidP="00052D92">
      <w:pPr>
        <w:numPr>
          <w:ilvl w:val="0"/>
          <w:numId w:val="8"/>
        </w:numPr>
        <w:jc w:val="both"/>
        <w:rPr>
          <w:rFonts w:ascii="Calibri" w:hAnsi="Calibri" w:cs="Verdana"/>
          <w:sz w:val="22"/>
          <w:szCs w:val="22"/>
        </w:rPr>
      </w:pPr>
      <w:r w:rsidRPr="005924F0">
        <w:rPr>
          <w:rFonts w:ascii="Calibri" w:hAnsi="Calibri" w:cs="Verdana"/>
          <w:sz w:val="22"/>
          <w:szCs w:val="22"/>
        </w:rPr>
        <w:t>Certified Scrum Master</w:t>
      </w:r>
      <w:r>
        <w:rPr>
          <w:rFonts w:ascii="Calibri" w:hAnsi="Calibri" w:cs="Verdana"/>
          <w:sz w:val="22"/>
          <w:szCs w:val="22"/>
        </w:rPr>
        <w:t>.</w:t>
      </w:r>
    </w:p>
    <w:p w14:paraId="55111FC7" w14:textId="77777777" w:rsidR="00927901" w:rsidRDefault="00927901" w:rsidP="004C0829">
      <w:pPr>
        <w:jc w:val="both"/>
        <w:rPr>
          <w:rFonts w:ascii="Calibri" w:hAnsi="Calibri" w:cs="Verdana"/>
          <w:sz w:val="22"/>
          <w:szCs w:val="22"/>
        </w:rPr>
      </w:pPr>
    </w:p>
    <w:p w14:paraId="0CFCE9BE" w14:textId="77777777" w:rsidR="00927901" w:rsidRDefault="00797FAA" w:rsidP="00927901">
      <w:pPr>
        <w:spacing w:line="360" w:lineRule="auto"/>
        <w:jc w:val="both"/>
        <w:rPr>
          <w:noProof/>
          <w:lang w:eastAsia="en-US"/>
        </w:rPr>
      </w:pPr>
      <w:r>
        <w:rPr>
          <w:rFonts w:ascii="Calibri" w:hAnsi="Calibri" w:cs="Verdana"/>
          <w:noProof/>
          <w:sz w:val="22"/>
          <w:szCs w:val="22"/>
          <w:lang w:eastAsia="en-US"/>
        </w:rPr>
        <mc:AlternateContent>
          <mc:Choice Requires="wps">
            <w:drawing>
              <wp:anchor distT="0" distB="0" distL="114300" distR="114300" simplePos="0" relativeHeight="251659264" behindDoc="0" locked="0" layoutInCell="0" allowOverlap="1" wp14:anchorId="5E74AB4B" wp14:editId="3CDC582E">
                <wp:simplePos x="0" y="0"/>
                <wp:positionH relativeFrom="column">
                  <wp:posOffset>400050</wp:posOffset>
                </wp:positionH>
                <wp:positionV relativeFrom="paragraph">
                  <wp:posOffset>6350</wp:posOffset>
                </wp:positionV>
                <wp:extent cx="5429250" cy="285750"/>
                <wp:effectExtent l="0" t="0" r="38100" b="38100"/>
                <wp:wrapNone/>
                <wp:docPr id="11" nam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9250" cy="285750"/>
                        </a:xfrm>
                        <a:prstGeom prst="rect">
                          <a:avLst/>
                        </a:prstGeom>
                        <a:gradFill rotWithShape="0">
                          <a:gsLst>
                            <a:gs pos="0">
                              <a:srgbClr val="C0C0C0"/>
                            </a:gs>
                            <a:gs pos="100000">
                              <a:srgbClr val="FFFFFF"/>
                            </a:gs>
                          </a:gsLst>
                          <a:lin ang="0" scaled="1"/>
                        </a:gradFill>
                        <a:ln w="9525">
                          <a:solidFill>
                            <a:srgbClr val="FFFFFF"/>
                          </a:solidFill>
                          <a:miter lim="800000"/>
                          <a:headEnd/>
                          <a:tailEnd/>
                        </a:ln>
                        <a:effectLst>
                          <a:outerShdw dist="35921" dir="2700000" algn="ctr" rotWithShape="0">
                            <a:srgbClr val="808080"/>
                          </a:outerShdw>
                        </a:effectLst>
                      </wps:spPr>
                      <wps:txbx>
                        <w:txbxContent>
                          <w:p w14:paraId="1BD7C2CB" w14:textId="77777777" w:rsidR="00726CBF" w:rsidRPr="00DB5D3D" w:rsidRDefault="00726CBF" w:rsidP="00927901">
                            <w:pPr>
                              <w:rPr>
                                <w:rFonts w:ascii="Calibri" w:hAnsi="Calibri"/>
                                <w:b/>
                                <w:sz w:val="28"/>
                                <w:szCs w:val="28"/>
                              </w:rPr>
                            </w:pPr>
                            <w:r>
                              <w:rPr>
                                <w:rFonts w:ascii="Calibri" w:hAnsi="Calibri" w:cs="TT15Et00"/>
                                <w:b/>
                                <w:sz w:val="28"/>
                                <w:szCs w:val="28"/>
                                <w:lang w:eastAsia="en-US"/>
                              </w:rPr>
                              <w:t>DECLARATION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74AB4B" id=" 44" o:spid="_x0000_s1032" style="position:absolute;left:0;text-align:left;margin-left:31.5pt;margin-top:.5pt;width:427.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" o:allowincell="f" fillcolor="silver" strokecolor="white">
                <v:fill angle="90" focus="100%" type="gradient"/>
                <v:shadow on="t"/>
                <v:path arrowok="t"/>
                <v:textbox>
                  <w:txbxContent>
                    <w:p w14:paraId="1BD7C2CB" w14:textId="77777777" w:rsidR="00726CBF" w:rsidRPr="00DB5D3D" w:rsidRDefault="00726CBF" w:rsidP="00927901">
                      <w:pPr>
                        <w:rPr>
                          <w:rFonts w:ascii="Calibri" w:hAnsi="Calibri"/>
                          <w:b/>
                          <w:sz w:val="28"/>
                          <w:szCs w:val="28"/>
                        </w:rPr>
                      </w:pPr>
                      <w:r>
                        <w:rPr>
                          <w:rFonts w:ascii="Calibri" w:hAnsi="Calibri" w:cs="TT15Et00"/>
                          <w:b/>
                          <w:sz w:val="28"/>
                          <w:szCs w:val="28"/>
                          <w:lang w:eastAsia="en-US"/>
                        </w:rPr>
                        <w:t>DECLARATION</w:t>
                      </w:r>
                    </w:p>
                  </w:txbxContent>
                </v:textbox>
              </v:rect>
            </w:pict>
          </mc:Fallback>
        </mc:AlternateContent>
      </w:r>
      <w:r w:rsidRPr="002F4264">
        <w:rPr>
          <w:noProof/>
          <w:lang w:eastAsia="en-US"/>
        </w:rPr>
        <w:drawing>
          <wp:inline distT="0" distB="0" distL="0" distR="0" wp14:anchorId="6C2FA0D2" wp14:editId="7A397665">
            <wp:extent cx="381000" cy="3429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p>
    <w:p w14:paraId="5D9FC655" w14:textId="77777777" w:rsidR="004C5E8A" w:rsidRDefault="00153C51" w:rsidP="001707B8">
      <w:pPr>
        <w:jc w:val="both"/>
        <w:rPr>
          <w:rFonts w:ascii="Calibri" w:hAnsi="Calibri" w:cs="Verdana"/>
          <w:sz w:val="22"/>
          <w:szCs w:val="22"/>
        </w:rPr>
      </w:pPr>
      <w:r w:rsidRPr="00153C51">
        <w:rPr>
          <w:rFonts w:ascii="Calibri" w:hAnsi="Calibri" w:cs="Verdana"/>
          <w:sz w:val="22"/>
          <w:szCs w:val="22"/>
        </w:rPr>
        <w:t xml:space="preserve">I, </w:t>
      </w:r>
      <w:r w:rsidR="004B5D17">
        <w:rPr>
          <w:rFonts w:ascii="Calibri" w:hAnsi="Calibri" w:cs="Verdana"/>
          <w:sz w:val="22"/>
          <w:szCs w:val="22"/>
        </w:rPr>
        <w:t>Ashish Gangwal</w:t>
      </w:r>
      <w:r w:rsidRPr="00153C51">
        <w:rPr>
          <w:rFonts w:ascii="Calibri" w:hAnsi="Calibri" w:cs="Verdana"/>
          <w:sz w:val="22"/>
          <w:szCs w:val="22"/>
        </w:rPr>
        <w:t xml:space="preserve"> hereby declare that all the details furnished above are true to the best of my knowledge</w:t>
      </w:r>
      <w:r>
        <w:rPr>
          <w:rFonts w:ascii="Calibri" w:hAnsi="Calibri" w:cs="Verdana"/>
          <w:sz w:val="22"/>
          <w:szCs w:val="22"/>
        </w:rPr>
        <w:t>.</w:t>
      </w:r>
    </w:p>
    <w:sectPr w:rsidR="004C5E8A" w:rsidSect="003723FB">
      <w:headerReference w:type="even" r:id="rId21"/>
      <w:headerReference w:type="default" r:id="rId22"/>
      <w:footerReference w:type="even" r:id="rId23"/>
      <w:footerReference w:type="default" r:id="rId24"/>
      <w:headerReference w:type="first" r:id="rId25"/>
      <w:footerReference w:type="first" r:id="rId26"/>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E686" w14:textId="77777777" w:rsidR="00FE29F1" w:rsidRDefault="00FE29F1">
      <w:r>
        <w:separator/>
      </w:r>
    </w:p>
  </w:endnote>
  <w:endnote w:type="continuationSeparator" w:id="0">
    <w:p w14:paraId="1EBAB22F" w14:textId="77777777" w:rsidR="00FE29F1" w:rsidRDefault="00FE2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TT15Et00">
    <w:charset w:val="00"/>
    <w:family w:val="auto"/>
    <w:notTrueType/>
    <w:pitch w:val="default"/>
    <w:sig w:usb0="00000003" w:usb1="00000000" w:usb2="00000000" w:usb3="00000000" w:csb0="00000001" w:csb1="00000000"/>
  </w:font>
  <w:font w:name="TT15Ct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B026" w14:textId="77777777" w:rsidR="00EE1EBE" w:rsidRDefault="00EE1E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6509" w14:textId="77777777" w:rsidR="00EE1EBE" w:rsidRDefault="00EE1E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DF72" w14:textId="77777777" w:rsidR="00EE1EBE" w:rsidRDefault="00EE1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F9AC" w14:textId="77777777" w:rsidR="00FE29F1" w:rsidRDefault="00FE29F1">
      <w:r>
        <w:separator/>
      </w:r>
    </w:p>
  </w:footnote>
  <w:footnote w:type="continuationSeparator" w:id="0">
    <w:p w14:paraId="49DA0F80" w14:textId="77777777" w:rsidR="00FE29F1" w:rsidRDefault="00FE2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9CD6" w14:textId="77777777" w:rsidR="00EE1EBE" w:rsidRDefault="00EE1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9B2F" w14:textId="77777777" w:rsidR="00726CBF" w:rsidRDefault="00EE1EBE">
    <w:pPr>
      <w:pStyle w:val="Header"/>
    </w:pPr>
    <w:r>
      <w:rPr>
        <w:noProof/>
        <w:lang w:val="en-US" w:eastAsia="en-US"/>
      </w:rPr>
      <mc:AlternateContent>
        <mc:Choice Requires="wps">
          <w:drawing>
            <wp:anchor distT="0" distB="0" distL="114300" distR="114300" simplePos="0" relativeHeight="251659264" behindDoc="0" locked="0" layoutInCell="0" allowOverlap="1" wp14:anchorId="2D3D9680" wp14:editId="2EC37123">
              <wp:simplePos x="0" y="0"/>
              <wp:positionH relativeFrom="page">
                <wp:posOffset>0</wp:posOffset>
              </wp:positionH>
              <wp:positionV relativeFrom="page">
                <wp:posOffset>190500</wp:posOffset>
              </wp:positionV>
              <wp:extent cx="7772400" cy="273050"/>
              <wp:effectExtent l="0" t="0" r="0" b="12700"/>
              <wp:wrapNone/>
              <wp:docPr id="1" name="MSIPCM5ddb4085a0e2714e1087f112" descr="{&quot;HashCode&quot;:214762261,&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FA035E" w14:textId="77777777" w:rsidR="00EE1EBE" w:rsidRPr="00EE1EBE" w:rsidRDefault="00EE1EBE" w:rsidP="00EE1EBE">
                          <w:pPr>
                            <w:rPr>
                              <w:rFonts w:ascii="Calibri" w:hAnsi="Calibri" w:cs="Calibri"/>
                              <w:color w:val="000000"/>
                            </w:rPr>
                          </w:pPr>
                          <w:r w:rsidRPr="00EE1EBE">
                            <w:rPr>
                              <w:rFonts w:ascii="Calibri" w:hAnsi="Calibri" w:cs="Calibri"/>
                              <w:color w:val="000000"/>
                            </w:rPr>
                            <w:t>Sensitivity: General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D3D9680" id="_x0000_t202" coordsize="21600,21600" o:spt="202" path="m,l,21600r21600,l21600,xe">
              <v:stroke joinstyle="miter"/>
              <v:path gradientshapeok="t" o:connecttype="rect"/>
            </v:shapetype>
            <v:shape id="MSIPCM5ddb4085a0e2714e1087f112" o:spid="_x0000_s1033" type="#_x0000_t202" alt="{&quot;HashCode&quot;:214762261,&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" o:allowincell="f" filled="f" stroked="f" strokeweight=".5pt">
              <v:textbox inset="20pt,0,,0">
                <w:txbxContent>
                  <w:p w14:paraId="59FA035E" w14:textId="77777777" w:rsidR="00EE1EBE" w:rsidRPr="00EE1EBE" w:rsidRDefault="00EE1EBE" w:rsidP="00EE1EBE">
                    <w:pPr>
                      <w:rPr>
                        <w:rFonts w:ascii="Calibri" w:hAnsi="Calibri" w:cs="Calibri"/>
                        <w:color w:val="000000"/>
                      </w:rPr>
                    </w:pPr>
                    <w:r w:rsidRPr="00EE1EBE">
                      <w:rPr>
                        <w:rFonts w:ascii="Calibri" w:hAnsi="Calibri" w:cs="Calibri"/>
                        <w:color w:val="000000"/>
                      </w:rPr>
                      <w:t>Sensitivity: 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CB51" w14:textId="77777777" w:rsidR="00EE1EBE" w:rsidRDefault="00EE1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1EE24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6713030" o:spid="_x0000_i1025" type="#_x0000_t75" style="width:11.25pt;height:11.25pt;visibility:visible;mso-wrap-style:square">
            <v:imagedata r:id="rId1" o:title=""/>
          </v:shape>
        </w:pict>
      </mc:Choice>
      <mc:Fallback>
        <w:drawing>
          <wp:inline distT="0" distB="0" distL="0" distR="0" wp14:anchorId="1C1A2BFF">
            <wp:extent cx="142875" cy="142875"/>
            <wp:effectExtent l="0" t="0" r="0" b="0"/>
            <wp:docPr id="1236713030" name="Picture 123671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cs="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cs="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cs="Wingdings"/>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Wingdings" w:hAnsi="Wingdings" w:cs="Wingdings"/>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Wingdings" w:hAnsi="Wingdings" w:cs="Wingdings"/>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Wingdings" w:hAnsi="Wingdings" w:cs="Wingdings"/>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Wingdings" w:hAnsi="Wingdings" w:cs="Wingdings"/>
      </w:rPr>
    </w:lvl>
  </w:abstractNum>
  <w:abstractNum w:abstractNumId="8" w15:restartNumberingAfterBreak="0">
    <w:nsid w:val="00000009"/>
    <w:multiLevelType w:val="singleLevel"/>
    <w:tmpl w:val="00000009"/>
    <w:name w:val="WW8Num9"/>
    <w:lvl w:ilvl="0">
      <w:start w:val="3"/>
      <w:numFmt w:val="decimal"/>
      <w:pStyle w:val="Achievement"/>
      <w:lvlText w:val="%1."/>
      <w:lvlJc w:val="left"/>
      <w:pPr>
        <w:tabs>
          <w:tab w:val="num" w:pos="465"/>
        </w:tabs>
        <w:ind w:left="465" w:hanging="465"/>
      </w:pPr>
    </w:lvl>
  </w:abstractNum>
  <w:abstractNum w:abstractNumId="9"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Wingdings" w:hAnsi="Wingdings" w:cs="Wingdings"/>
      </w:r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Wingdings" w:hAnsi="Wingdings" w:cs="Wingdings"/>
      </w:rPr>
    </w:lvl>
  </w:abstractNum>
  <w:abstractNum w:abstractNumId="11" w15:restartNumberingAfterBreak="0">
    <w:nsid w:val="0000000C"/>
    <w:multiLevelType w:val="singleLevel"/>
    <w:tmpl w:val="0000000C"/>
    <w:name w:val="WW8Num12"/>
    <w:lvl w:ilvl="0">
      <w:start w:val="1"/>
      <w:numFmt w:val="bullet"/>
      <w:lvlText w:val=""/>
      <w:lvlJc w:val="left"/>
      <w:pPr>
        <w:tabs>
          <w:tab w:val="num" w:pos="720"/>
        </w:tabs>
        <w:ind w:left="720" w:hanging="360"/>
      </w:pPr>
      <w:rPr>
        <w:rFonts w:ascii="Wingdings" w:hAnsi="Wingdings" w:cs="Wingdings"/>
      </w:rPr>
    </w:lvl>
  </w:abstractNum>
  <w:abstractNum w:abstractNumId="12" w15:restartNumberingAfterBreak="0">
    <w:nsid w:val="01193BFE"/>
    <w:multiLevelType w:val="hybridMultilevel"/>
    <w:tmpl w:val="786409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8253BF"/>
    <w:multiLevelType w:val="hybridMultilevel"/>
    <w:tmpl w:val="1CF06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73786E"/>
    <w:multiLevelType w:val="hybridMultilevel"/>
    <w:tmpl w:val="CF50E992"/>
    <w:lvl w:ilvl="0" w:tplc="4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6C61AC3"/>
    <w:multiLevelType w:val="hybridMultilevel"/>
    <w:tmpl w:val="A8068F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8C04C02"/>
    <w:multiLevelType w:val="hybridMultilevel"/>
    <w:tmpl w:val="5B4E5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531108"/>
    <w:multiLevelType w:val="hybridMultilevel"/>
    <w:tmpl w:val="09C8B660"/>
    <w:lvl w:ilvl="0" w:tplc="48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8" w15:restartNumberingAfterBreak="0">
    <w:nsid w:val="13293769"/>
    <w:multiLevelType w:val="hybridMultilevel"/>
    <w:tmpl w:val="F9BE97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5E6B30"/>
    <w:multiLevelType w:val="hybridMultilevel"/>
    <w:tmpl w:val="BFCEB6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9D12807"/>
    <w:multiLevelType w:val="hybridMultilevel"/>
    <w:tmpl w:val="A3CC74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C9249E1"/>
    <w:multiLevelType w:val="hybridMultilevel"/>
    <w:tmpl w:val="E91207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3D66CD"/>
    <w:multiLevelType w:val="hybridMultilevel"/>
    <w:tmpl w:val="688403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45050CE"/>
    <w:multiLevelType w:val="hybridMultilevel"/>
    <w:tmpl w:val="886631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1631AC"/>
    <w:multiLevelType w:val="hybridMultilevel"/>
    <w:tmpl w:val="ADA665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2B4B37"/>
    <w:multiLevelType w:val="hybridMultilevel"/>
    <w:tmpl w:val="8EF25A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CE2DDB"/>
    <w:multiLevelType w:val="hybridMultilevel"/>
    <w:tmpl w:val="1DEA1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221BDC"/>
    <w:multiLevelType w:val="hybridMultilevel"/>
    <w:tmpl w:val="051C5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1D428C4"/>
    <w:multiLevelType w:val="hybridMultilevel"/>
    <w:tmpl w:val="B2946018"/>
    <w:lvl w:ilvl="0" w:tplc="4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55057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4470429E"/>
    <w:multiLevelType w:val="hybridMultilevel"/>
    <w:tmpl w:val="BE88D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DD34AB2"/>
    <w:multiLevelType w:val="hybridMultilevel"/>
    <w:tmpl w:val="8884C470"/>
    <w:lvl w:ilvl="0" w:tplc="48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50C26117"/>
    <w:multiLevelType w:val="hybridMultilevel"/>
    <w:tmpl w:val="3DDEC736"/>
    <w:lvl w:ilvl="0" w:tplc="CAB2AA0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B6192A"/>
    <w:multiLevelType w:val="hybridMultilevel"/>
    <w:tmpl w:val="C0FE5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9D5561"/>
    <w:multiLevelType w:val="hybridMultilevel"/>
    <w:tmpl w:val="7BBC5D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6AB00D2"/>
    <w:multiLevelType w:val="hybridMultilevel"/>
    <w:tmpl w:val="62F485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225102"/>
    <w:multiLevelType w:val="hybridMultilevel"/>
    <w:tmpl w:val="FFB2D4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A374D5"/>
    <w:multiLevelType w:val="hybridMultilevel"/>
    <w:tmpl w:val="BA3E93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B41264"/>
    <w:multiLevelType w:val="hybridMultilevel"/>
    <w:tmpl w:val="8D2E9E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0138063">
    <w:abstractNumId w:val="0"/>
  </w:num>
  <w:num w:numId="2" w16cid:durableId="2076731935">
    <w:abstractNumId w:val="1"/>
  </w:num>
  <w:num w:numId="3" w16cid:durableId="1939867090">
    <w:abstractNumId w:val="2"/>
  </w:num>
  <w:num w:numId="4" w16cid:durableId="1147093735">
    <w:abstractNumId w:val="3"/>
  </w:num>
  <w:num w:numId="5" w16cid:durableId="2118283322">
    <w:abstractNumId w:val="4"/>
  </w:num>
  <w:num w:numId="6" w16cid:durableId="633759652">
    <w:abstractNumId w:val="5"/>
  </w:num>
  <w:num w:numId="7" w16cid:durableId="616984220">
    <w:abstractNumId w:val="6"/>
  </w:num>
  <w:num w:numId="8" w16cid:durableId="1354310044">
    <w:abstractNumId w:val="7"/>
  </w:num>
  <w:num w:numId="9" w16cid:durableId="1817381681">
    <w:abstractNumId w:val="8"/>
  </w:num>
  <w:num w:numId="10" w16cid:durableId="576524930">
    <w:abstractNumId w:val="9"/>
  </w:num>
  <w:num w:numId="11" w16cid:durableId="1073115732">
    <w:abstractNumId w:val="10"/>
  </w:num>
  <w:num w:numId="12" w16cid:durableId="1083986192">
    <w:abstractNumId w:val="11"/>
  </w:num>
  <w:num w:numId="13" w16cid:durableId="465633289">
    <w:abstractNumId w:val="29"/>
  </w:num>
  <w:num w:numId="14" w16cid:durableId="1672832221">
    <w:abstractNumId w:val="22"/>
  </w:num>
  <w:num w:numId="15" w16cid:durableId="1847018050">
    <w:abstractNumId w:val="25"/>
  </w:num>
  <w:num w:numId="16" w16cid:durableId="37824315">
    <w:abstractNumId w:val="38"/>
  </w:num>
  <w:num w:numId="17" w16cid:durableId="299918964">
    <w:abstractNumId w:val="36"/>
  </w:num>
  <w:num w:numId="18" w16cid:durableId="286543943">
    <w:abstractNumId w:val="24"/>
  </w:num>
  <w:num w:numId="19" w16cid:durableId="2034767434">
    <w:abstractNumId w:val="13"/>
  </w:num>
  <w:num w:numId="20" w16cid:durableId="1943151378">
    <w:abstractNumId w:val="15"/>
  </w:num>
  <w:num w:numId="21" w16cid:durableId="1340278618">
    <w:abstractNumId w:val="37"/>
  </w:num>
  <w:num w:numId="22" w16cid:durableId="1390421757">
    <w:abstractNumId w:val="12"/>
  </w:num>
  <w:num w:numId="23" w16cid:durableId="1133790305">
    <w:abstractNumId w:val="21"/>
  </w:num>
  <w:num w:numId="24" w16cid:durableId="2030645154">
    <w:abstractNumId w:val="23"/>
  </w:num>
  <w:num w:numId="25" w16cid:durableId="918440477">
    <w:abstractNumId w:val="18"/>
  </w:num>
  <w:num w:numId="26" w16cid:durableId="1608124700">
    <w:abstractNumId w:val="19"/>
  </w:num>
  <w:num w:numId="27" w16cid:durableId="1633360780">
    <w:abstractNumId w:val="35"/>
  </w:num>
  <w:num w:numId="28" w16cid:durableId="2132240751">
    <w:abstractNumId w:val="34"/>
  </w:num>
  <w:num w:numId="29" w16cid:durableId="1097484809">
    <w:abstractNumId w:val="20"/>
  </w:num>
  <w:num w:numId="30" w16cid:durableId="1941060014">
    <w:abstractNumId w:val="33"/>
  </w:num>
  <w:num w:numId="31" w16cid:durableId="905411143">
    <w:abstractNumId w:val="27"/>
  </w:num>
  <w:num w:numId="32" w16cid:durableId="1280330971">
    <w:abstractNumId w:val="26"/>
  </w:num>
  <w:num w:numId="33" w16cid:durableId="914633822">
    <w:abstractNumId w:val="30"/>
  </w:num>
  <w:num w:numId="34" w16cid:durableId="1412393341">
    <w:abstractNumId w:val="32"/>
  </w:num>
  <w:num w:numId="35" w16cid:durableId="1754813197">
    <w:abstractNumId w:val="16"/>
  </w:num>
  <w:num w:numId="36" w16cid:durableId="619457871">
    <w:abstractNumId w:val="14"/>
  </w:num>
  <w:num w:numId="37" w16cid:durableId="2072196203">
    <w:abstractNumId w:val="31"/>
  </w:num>
  <w:num w:numId="38" w16cid:durableId="1116753877">
    <w:abstractNumId w:val="17"/>
  </w:num>
  <w:num w:numId="39" w16cid:durableId="18038882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7C70"/>
    <w:rsid w:val="0000081F"/>
    <w:rsid w:val="0001028D"/>
    <w:rsid w:val="00017349"/>
    <w:rsid w:val="000347A5"/>
    <w:rsid w:val="00052D92"/>
    <w:rsid w:val="00054024"/>
    <w:rsid w:val="00063963"/>
    <w:rsid w:val="00065F49"/>
    <w:rsid w:val="00066C99"/>
    <w:rsid w:val="00076382"/>
    <w:rsid w:val="00081B2D"/>
    <w:rsid w:val="00083950"/>
    <w:rsid w:val="00086706"/>
    <w:rsid w:val="00092907"/>
    <w:rsid w:val="00092EA0"/>
    <w:rsid w:val="00097EF5"/>
    <w:rsid w:val="000A1B6C"/>
    <w:rsid w:val="000B307B"/>
    <w:rsid w:val="000B4BE7"/>
    <w:rsid w:val="000D4641"/>
    <w:rsid w:val="000E0C63"/>
    <w:rsid w:val="000E641F"/>
    <w:rsid w:val="00113513"/>
    <w:rsid w:val="00115D9D"/>
    <w:rsid w:val="00121C00"/>
    <w:rsid w:val="00124B22"/>
    <w:rsid w:val="0014460F"/>
    <w:rsid w:val="00151D1A"/>
    <w:rsid w:val="00151E3E"/>
    <w:rsid w:val="00153C51"/>
    <w:rsid w:val="0016393E"/>
    <w:rsid w:val="00167682"/>
    <w:rsid w:val="001707B8"/>
    <w:rsid w:val="00172558"/>
    <w:rsid w:val="001754AB"/>
    <w:rsid w:val="00176E17"/>
    <w:rsid w:val="00181252"/>
    <w:rsid w:val="00185DD8"/>
    <w:rsid w:val="00196940"/>
    <w:rsid w:val="001A2966"/>
    <w:rsid w:val="001A2DE7"/>
    <w:rsid w:val="001B15B2"/>
    <w:rsid w:val="001B41ED"/>
    <w:rsid w:val="001C095E"/>
    <w:rsid w:val="001C0B16"/>
    <w:rsid w:val="001C7B57"/>
    <w:rsid w:val="001D1B23"/>
    <w:rsid w:val="001D2E0D"/>
    <w:rsid w:val="001D5387"/>
    <w:rsid w:val="001E49D0"/>
    <w:rsid w:val="001F51DB"/>
    <w:rsid w:val="0021391A"/>
    <w:rsid w:val="00214EA6"/>
    <w:rsid w:val="0023114A"/>
    <w:rsid w:val="0023451B"/>
    <w:rsid w:val="0024033A"/>
    <w:rsid w:val="002410DA"/>
    <w:rsid w:val="002421BB"/>
    <w:rsid w:val="0024783B"/>
    <w:rsid w:val="00254B64"/>
    <w:rsid w:val="00255FD5"/>
    <w:rsid w:val="00256A5E"/>
    <w:rsid w:val="00257D11"/>
    <w:rsid w:val="00264BCA"/>
    <w:rsid w:val="00266036"/>
    <w:rsid w:val="002706DB"/>
    <w:rsid w:val="002801A3"/>
    <w:rsid w:val="002835A4"/>
    <w:rsid w:val="002838B9"/>
    <w:rsid w:val="00285EB2"/>
    <w:rsid w:val="00296CB1"/>
    <w:rsid w:val="002A2989"/>
    <w:rsid w:val="002B1B44"/>
    <w:rsid w:val="002B1D73"/>
    <w:rsid w:val="002B3698"/>
    <w:rsid w:val="002B74B2"/>
    <w:rsid w:val="002C4D8A"/>
    <w:rsid w:val="002F410D"/>
    <w:rsid w:val="00311E01"/>
    <w:rsid w:val="00315A4A"/>
    <w:rsid w:val="003173E3"/>
    <w:rsid w:val="00321972"/>
    <w:rsid w:val="003236AB"/>
    <w:rsid w:val="00323F06"/>
    <w:rsid w:val="003336BA"/>
    <w:rsid w:val="00335D2B"/>
    <w:rsid w:val="003402CD"/>
    <w:rsid w:val="00347200"/>
    <w:rsid w:val="00362FD0"/>
    <w:rsid w:val="0036303D"/>
    <w:rsid w:val="0037025B"/>
    <w:rsid w:val="00371600"/>
    <w:rsid w:val="003723FB"/>
    <w:rsid w:val="0037569E"/>
    <w:rsid w:val="0038140B"/>
    <w:rsid w:val="00381850"/>
    <w:rsid w:val="0038261B"/>
    <w:rsid w:val="003832E6"/>
    <w:rsid w:val="00385695"/>
    <w:rsid w:val="00392075"/>
    <w:rsid w:val="0039254F"/>
    <w:rsid w:val="00393C0F"/>
    <w:rsid w:val="003A457D"/>
    <w:rsid w:val="003A6175"/>
    <w:rsid w:val="003B0061"/>
    <w:rsid w:val="003B0DAB"/>
    <w:rsid w:val="003B18FD"/>
    <w:rsid w:val="003B5C09"/>
    <w:rsid w:val="003C3FC3"/>
    <w:rsid w:val="003D052B"/>
    <w:rsid w:val="003F1F66"/>
    <w:rsid w:val="00406410"/>
    <w:rsid w:val="00414443"/>
    <w:rsid w:val="00422B90"/>
    <w:rsid w:val="00426A0B"/>
    <w:rsid w:val="00430B42"/>
    <w:rsid w:val="00436ACE"/>
    <w:rsid w:val="00441483"/>
    <w:rsid w:val="00442EBB"/>
    <w:rsid w:val="00451ABC"/>
    <w:rsid w:val="00471884"/>
    <w:rsid w:val="00472E5E"/>
    <w:rsid w:val="0047448D"/>
    <w:rsid w:val="00481876"/>
    <w:rsid w:val="00487738"/>
    <w:rsid w:val="00487B6D"/>
    <w:rsid w:val="00492D71"/>
    <w:rsid w:val="004A2689"/>
    <w:rsid w:val="004A2DD4"/>
    <w:rsid w:val="004B5D17"/>
    <w:rsid w:val="004C0339"/>
    <w:rsid w:val="004C0829"/>
    <w:rsid w:val="004C0B8E"/>
    <w:rsid w:val="004C5E8A"/>
    <w:rsid w:val="004C612B"/>
    <w:rsid w:val="004D1677"/>
    <w:rsid w:val="004D4D6C"/>
    <w:rsid w:val="004D5EA1"/>
    <w:rsid w:val="004D7C12"/>
    <w:rsid w:val="004E56FC"/>
    <w:rsid w:val="004F0A7A"/>
    <w:rsid w:val="004F5618"/>
    <w:rsid w:val="00504560"/>
    <w:rsid w:val="005138D1"/>
    <w:rsid w:val="00515D1F"/>
    <w:rsid w:val="00533864"/>
    <w:rsid w:val="00534710"/>
    <w:rsid w:val="00536100"/>
    <w:rsid w:val="00546F33"/>
    <w:rsid w:val="00550D13"/>
    <w:rsid w:val="00556374"/>
    <w:rsid w:val="005609F8"/>
    <w:rsid w:val="00563569"/>
    <w:rsid w:val="00564F5E"/>
    <w:rsid w:val="00566F22"/>
    <w:rsid w:val="00570AAF"/>
    <w:rsid w:val="00570C39"/>
    <w:rsid w:val="00574A65"/>
    <w:rsid w:val="005757FF"/>
    <w:rsid w:val="00576EEC"/>
    <w:rsid w:val="0058119B"/>
    <w:rsid w:val="005924F0"/>
    <w:rsid w:val="00595338"/>
    <w:rsid w:val="00595800"/>
    <w:rsid w:val="00596DEC"/>
    <w:rsid w:val="005A01F5"/>
    <w:rsid w:val="005A4990"/>
    <w:rsid w:val="005A6618"/>
    <w:rsid w:val="005C655C"/>
    <w:rsid w:val="005D4BFD"/>
    <w:rsid w:val="005E38DE"/>
    <w:rsid w:val="005E5AD8"/>
    <w:rsid w:val="005F05FF"/>
    <w:rsid w:val="005F40D1"/>
    <w:rsid w:val="00602C64"/>
    <w:rsid w:val="00603BF6"/>
    <w:rsid w:val="00603D17"/>
    <w:rsid w:val="00604FE7"/>
    <w:rsid w:val="006126FF"/>
    <w:rsid w:val="006240A1"/>
    <w:rsid w:val="006271C6"/>
    <w:rsid w:val="00633798"/>
    <w:rsid w:val="00634215"/>
    <w:rsid w:val="00647AD7"/>
    <w:rsid w:val="00650066"/>
    <w:rsid w:val="006530E3"/>
    <w:rsid w:val="0065531E"/>
    <w:rsid w:val="00674D10"/>
    <w:rsid w:val="00674E3F"/>
    <w:rsid w:val="00681C56"/>
    <w:rsid w:val="006826DC"/>
    <w:rsid w:val="00683E03"/>
    <w:rsid w:val="00691975"/>
    <w:rsid w:val="00692A00"/>
    <w:rsid w:val="00692A50"/>
    <w:rsid w:val="006944D3"/>
    <w:rsid w:val="00697233"/>
    <w:rsid w:val="006A4F8A"/>
    <w:rsid w:val="006B74BC"/>
    <w:rsid w:val="006D07B9"/>
    <w:rsid w:val="006E4254"/>
    <w:rsid w:val="0070118D"/>
    <w:rsid w:val="007104A6"/>
    <w:rsid w:val="00713C8B"/>
    <w:rsid w:val="00723F21"/>
    <w:rsid w:val="00724F07"/>
    <w:rsid w:val="007261B3"/>
    <w:rsid w:val="00726CBF"/>
    <w:rsid w:val="00740A29"/>
    <w:rsid w:val="007526AD"/>
    <w:rsid w:val="00774331"/>
    <w:rsid w:val="00792B33"/>
    <w:rsid w:val="00797FAA"/>
    <w:rsid w:val="007A4754"/>
    <w:rsid w:val="007A4AF2"/>
    <w:rsid w:val="007A556B"/>
    <w:rsid w:val="007A79B5"/>
    <w:rsid w:val="007B2648"/>
    <w:rsid w:val="007B53C3"/>
    <w:rsid w:val="007B5570"/>
    <w:rsid w:val="007B7B0F"/>
    <w:rsid w:val="007C52B6"/>
    <w:rsid w:val="007C5C8B"/>
    <w:rsid w:val="007D5A51"/>
    <w:rsid w:val="007E7E9A"/>
    <w:rsid w:val="007F2E46"/>
    <w:rsid w:val="007F6A99"/>
    <w:rsid w:val="008000A6"/>
    <w:rsid w:val="00804503"/>
    <w:rsid w:val="008065DB"/>
    <w:rsid w:val="00807A12"/>
    <w:rsid w:val="00815998"/>
    <w:rsid w:val="00824B37"/>
    <w:rsid w:val="0082772D"/>
    <w:rsid w:val="00833A7C"/>
    <w:rsid w:val="00836F86"/>
    <w:rsid w:val="008411EB"/>
    <w:rsid w:val="00864254"/>
    <w:rsid w:val="0086707E"/>
    <w:rsid w:val="008822B2"/>
    <w:rsid w:val="00892547"/>
    <w:rsid w:val="008947A0"/>
    <w:rsid w:val="0089492C"/>
    <w:rsid w:val="00896EE6"/>
    <w:rsid w:val="008B26A0"/>
    <w:rsid w:val="008C16BD"/>
    <w:rsid w:val="008C33CB"/>
    <w:rsid w:val="008D1BC8"/>
    <w:rsid w:val="008E7013"/>
    <w:rsid w:val="00903D62"/>
    <w:rsid w:val="00914166"/>
    <w:rsid w:val="00922AC1"/>
    <w:rsid w:val="009248A5"/>
    <w:rsid w:val="0092712F"/>
    <w:rsid w:val="00927901"/>
    <w:rsid w:val="009376FC"/>
    <w:rsid w:val="00944A02"/>
    <w:rsid w:val="00947166"/>
    <w:rsid w:val="00954FD2"/>
    <w:rsid w:val="00956824"/>
    <w:rsid w:val="009632E0"/>
    <w:rsid w:val="00985A44"/>
    <w:rsid w:val="0099386D"/>
    <w:rsid w:val="009A0221"/>
    <w:rsid w:val="009A7B2B"/>
    <w:rsid w:val="009B02E1"/>
    <w:rsid w:val="009B459F"/>
    <w:rsid w:val="009B53BF"/>
    <w:rsid w:val="009C16A5"/>
    <w:rsid w:val="009C1C93"/>
    <w:rsid w:val="009D520B"/>
    <w:rsid w:val="009D550B"/>
    <w:rsid w:val="009E36D9"/>
    <w:rsid w:val="009E5095"/>
    <w:rsid w:val="009E6ADB"/>
    <w:rsid w:val="009E6C6E"/>
    <w:rsid w:val="009F065F"/>
    <w:rsid w:val="009F2B00"/>
    <w:rsid w:val="00A06349"/>
    <w:rsid w:val="00A17E08"/>
    <w:rsid w:val="00A200EC"/>
    <w:rsid w:val="00A403AE"/>
    <w:rsid w:val="00A466C8"/>
    <w:rsid w:val="00A53F4A"/>
    <w:rsid w:val="00A53F73"/>
    <w:rsid w:val="00A56AF4"/>
    <w:rsid w:val="00A67C70"/>
    <w:rsid w:val="00A7128B"/>
    <w:rsid w:val="00A73984"/>
    <w:rsid w:val="00A9555A"/>
    <w:rsid w:val="00A97F41"/>
    <w:rsid w:val="00AA03FA"/>
    <w:rsid w:val="00AA268C"/>
    <w:rsid w:val="00AA5B3E"/>
    <w:rsid w:val="00AA7EB3"/>
    <w:rsid w:val="00AB13DF"/>
    <w:rsid w:val="00AB4513"/>
    <w:rsid w:val="00AB6ECE"/>
    <w:rsid w:val="00AC66F3"/>
    <w:rsid w:val="00AD202B"/>
    <w:rsid w:val="00AD3048"/>
    <w:rsid w:val="00AD5376"/>
    <w:rsid w:val="00AE60A2"/>
    <w:rsid w:val="00AF255F"/>
    <w:rsid w:val="00AF28A7"/>
    <w:rsid w:val="00AF2A04"/>
    <w:rsid w:val="00AF5954"/>
    <w:rsid w:val="00AF6EB1"/>
    <w:rsid w:val="00B10F5E"/>
    <w:rsid w:val="00B224D5"/>
    <w:rsid w:val="00B23DA9"/>
    <w:rsid w:val="00B30E5A"/>
    <w:rsid w:val="00B31DB7"/>
    <w:rsid w:val="00B36B13"/>
    <w:rsid w:val="00B36D3F"/>
    <w:rsid w:val="00B426B6"/>
    <w:rsid w:val="00B4293A"/>
    <w:rsid w:val="00B44B8E"/>
    <w:rsid w:val="00B55790"/>
    <w:rsid w:val="00B66FD3"/>
    <w:rsid w:val="00B67817"/>
    <w:rsid w:val="00B74AC6"/>
    <w:rsid w:val="00B80DC7"/>
    <w:rsid w:val="00B81CEB"/>
    <w:rsid w:val="00B83619"/>
    <w:rsid w:val="00B852DA"/>
    <w:rsid w:val="00B87FF0"/>
    <w:rsid w:val="00B94474"/>
    <w:rsid w:val="00B94D5A"/>
    <w:rsid w:val="00B95E11"/>
    <w:rsid w:val="00BA003E"/>
    <w:rsid w:val="00BA1722"/>
    <w:rsid w:val="00BA1BC6"/>
    <w:rsid w:val="00BA75B5"/>
    <w:rsid w:val="00BB6312"/>
    <w:rsid w:val="00BC63CE"/>
    <w:rsid w:val="00BD0CE7"/>
    <w:rsid w:val="00BD1A36"/>
    <w:rsid w:val="00BD62E1"/>
    <w:rsid w:val="00BE51B5"/>
    <w:rsid w:val="00BE61F0"/>
    <w:rsid w:val="00BE6A11"/>
    <w:rsid w:val="00BF1A6D"/>
    <w:rsid w:val="00C02E41"/>
    <w:rsid w:val="00C1774C"/>
    <w:rsid w:val="00C300DB"/>
    <w:rsid w:val="00C45770"/>
    <w:rsid w:val="00C47849"/>
    <w:rsid w:val="00C51FFD"/>
    <w:rsid w:val="00C767C3"/>
    <w:rsid w:val="00C76D1B"/>
    <w:rsid w:val="00C82BD8"/>
    <w:rsid w:val="00C854F3"/>
    <w:rsid w:val="00CA14D6"/>
    <w:rsid w:val="00CA36BC"/>
    <w:rsid w:val="00CA70C8"/>
    <w:rsid w:val="00CB32E7"/>
    <w:rsid w:val="00CC071C"/>
    <w:rsid w:val="00CC6B00"/>
    <w:rsid w:val="00CE3D9E"/>
    <w:rsid w:val="00CE71B0"/>
    <w:rsid w:val="00CF46D5"/>
    <w:rsid w:val="00CF4CA0"/>
    <w:rsid w:val="00CF7F6C"/>
    <w:rsid w:val="00D02849"/>
    <w:rsid w:val="00D032D0"/>
    <w:rsid w:val="00D03E64"/>
    <w:rsid w:val="00D05A01"/>
    <w:rsid w:val="00D37D16"/>
    <w:rsid w:val="00D47C91"/>
    <w:rsid w:val="00D47F7B"/>
    <w:rsid w:val="00D61068"/>
    <w:rsid w:val="00D74B2F"/>
    <w:rsid w:val="00D82427"/>
    <w:rsid w:val="00D82BEE"/>
    <w:rsid w:val="00D96688"/>
    <w:rsid w:val="00DA159A"/>
    <w:rsid w:val="00DA1AA8"/>
    <w:rsid w:val="00DA3C7A"/>
    <w:rsid w:val="00DA5258"/>
    <w:rsid w:val="00DB0B1E"/>
    <w:rsid w:val="00DB26FB"/>
    <w:rsid w:val="00DB5D3D"/>
    <w:rsid w:val="00DB6905"/>
    <w:rsid w:val="00DD4D50"/>
    <w:rsid w:val="00DD618C"/>
    <w:rsid w:val="00DD7AF9"/>
    <w:rsid w:val="00DE39A5"/>
    <w:rsid w:val="00DE4DF0"/>
    <w:rsid w:val="00DF0FA3"/>
    <w:rsid w:val="00DF238C"/>
    <w:rsid w:val="00DF4681"/>
    <w:rsid w:val="00DF5D7F"/>
    <w:rsid w:val="00E11D0B"/>
    <w:rsid w:val="00E13A1C"/>
    <w:rsid w:val="00E14A6B"/>
    <w:rsid w:val="00E15EB9"/>
    <w:rsid w:val="00E2363D"/>
    <w:rsid w:val="00E36128"/>
    <w:rsid w:val="00E4152D"/>
    <w:rsid w:val="00E54427"/>
    <w:rsid w:val="00E601F6"/>
    <w:rsid w:val="00E67D40"/>
    <w:rsid w:val="00E700B3"/>
    <w:rsid w:val="00E748E3"/>
    <w:rsid w:val="00E827C1"/>
    <w:rsid w:val="00E87B16"/>
    <w:rsid w:val="00EA1DD4"/>
    <w:rsid w:val="00EA562F"/>
    <w:rsid w:val="00EA6E30"/>
    <w:rsid w:val="00EC0E56"/>
    <w:rsid w:val="00EC4331"/>
    <w:rsid w:val="00EC7A8D"/>
    <w:rsid w:val="00ED47E0"/>
    <w:rsid w:val="00EE1EBE"/>
    <w:rsid w:val="00EE6BA9"/>
    <w:rsid w:val="00EF1BE3"/>
    <w:rsid w:val="00EF476E"/>
    <w:rsid w:val="00F04ADD"/>
    <w:rsid w:val="00F10A73"/>
    <w:rsid w:val="00F126BE"/>
    <w:rsid w:val="00F1322A"/>
    <w:rsid w:val="00F17C07"/>
    <w:rsid w:val="00F20F79"/>
    <w:rsid w:val="00F24969"/>
    <w:rsid w:val="00F254E7"/>
    <w:rsid w:val="00F31E89"/>
    <w:rsid w:val="00F36D5E"/>
    <w:rsid w:val="00F558A5"/>
    <w:rsid w:val="00F60B02"/>
    <w:rsid w:val="00F6294B"/>
    <w:rsid w:val="00F673EA"/>
    <w:rsid w:val="00F765B8"/>
    <w:rsid w:val="00F82363"/>
    <w:rsid w:val="00F829E1"/>
    <w:rsid w:val="00F976C1"/>
    <w:rsid w:val="00FA3878"/>
    <w:rsid w:val="00FA5452"/>
    <w:rsid w:val="00FA5B89"/>
    <w:rsid w:val="00FB00E4"/>
    <w:rsid w:val="00FB1484"/>
    <w:rsid w:val="00FB47A4"/>
    <w:rsid w:val="00FB7615"/>
    <w:rsid w:val="00FB7E7A"/>
    <w:rsid w:val="00FC11DF"/>
    <w:rsid w:val="00FC25D4"/>
    <w:rsid w:val="00FC4A87"/>
    <w:rsid w:val="00FC51C9"/>
    <w:rsid w:val="00FD6816"/>
    <w:rsid w:val="00FE0A65"/>
    <w:rsid w:val="00FE29F1"/>
    <w:rsid w:val="00FE540F"/>
    <w:rsid w:val="00FE5701"/>
    <w:rsid w:val="00FF69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83A0430"/>
  <w15:docId w15:val="{2C2EDB76-D09F-2547-85B7-E5C3570E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cs="Arial"/>
      <w:lang w:val="en-US" w:eastAsia="ar-SA"/>
    </w:rPr>
  </w:style>
  <w:style w:type="paragraph" w:styleId="Heading1">
    <w:name w:val="heading 1"/>
    <w:basedOn w:val="Normal"/>
    <w:next w:val="Normal"/>
    <w:link w:val="Heading1Char"/>
    <w:uiPriority w:val="9"/>
    <w:qFormat/>
    <w:rsid w:val="00321972"/>
    <w:pPr>
      <w:keepNext/>
      <w:spacing w:before="240" w:after="60"/>
      <w:outlineLvl w:val="0"/>
    </w:pPr>
    <w:rPr>
      <w:rFonts w:ascii="Cambria" w:hAnsi="Cambria" w:cs="Times New Roman"/>
      <w:b/>
      <w:bCs/>
      <w:kern w:val="32"/>
      <w:sz w:val="32"/>
      <w:szCs w:val="32"/>
      <w:lang w:val="x-none"/>
    </w:rPr>
  </w:style>
  <w:style w:type="paragraph" w:styleId="Heading3">
    <w:name w:val="heading 3"/>
    <w:basedOn w:val="Normal"/>
    <w:next w:val="Normal"/>
    <w:qFormat/>
    <w:pPr>
      <w:keepNext/>
      <w:numPr>
        <w:ilvl w:val="2"/>
        <w:numId w:val="1"/>
      </w:numPr>
      <w:outlineLvl w:val="2"/>
    </w:pPr>
    <w:rPr>
      <w:rFonts w:ascii="Times New Roman" w:hAnsi="Times New Roman" w:cs="Times New Roman"/>
      <w:b/>
      <w:sz w:val="22"/>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cs="Symbol"/>
    </w:rPr>
  </w:style>
  <w:style w:type="character" w:customStyle="1" w:styleId="WW8Num2z0">
    <w:name w:val="WW8Num2z0"/>
    <w:rPr>
      <w:rFonts w:ascii="Wingdings" w:hAnsi="Wingdings" w:cs="Wingdings"/>
    </w:rPr>
  </w:style>
  <w:style w:type="character" w:customStyle="1" w:styleId="WW8Num2z1">
    <w:name w:val="WW8Num2z1"/>
    <w:rPr>
      <w:rFonts w:ascii="Courier New" w:hAnsi="Courier New" w:cs="Courier New"/>
    </w:rPr>
  </w:style>
  <w:style w:type="character" w:customStyle="1" w:styleId="WW8Num2z3">
    <w:name w:val="WW8Num2z3"/>
    <w:rPr>
      <w:rFonts w:ascii="Symbol" w:hAnsi="Symbol" w:cs="Symbol"/>
    </w:rPr>
  </w:style>
  <w:style w:type="character" w:customStyle="1" w:styleId="WW8Num3z0">
    <w:name w:val="WW8Num3z0"/>
    <w:rPr>
      <w:rFonts w:ascii="Wingdings" w:hAnsi="Wingdings" w:cs="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4z0">
    <w:name w:val="WW8Num4z0"/>
    <w:rPr>
      <w:rFonts w:ascii="Wingdings" w:hAnsi="Wingdings" w:cs="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cs="Symbol"/>
    </w:rPr>
  </w:style>
  <w:style w:type="character" w:customStyle="1" w:styleId="WW8Num5z0">
    <w:name w:val="WW8Num5z0"/>
    <w:rPr>
      <w:rFonts w:ascii="Wingdings" w:hAnsi="Wingdings" w:cs="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cs="Symbol"/>
    </w:rPr>
  </w:style>
  <w:style w:type="character" w:customStyle="1" w:styleId="WW8Num6z0">
    <w:name w:val="WW8Num6z0"/>
    <w:rPr>
      <w:rFonts w:ascii="Wingdings" w:hAnsi="Wingdings" w:cs="Wingdings"/>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10z0">
    <w:name w:val="WW8Num10z0"/>
    <w:rPr>
      <w:rFonts w:ascii="Wingdings" w:hAnsi="Wingdings" w:cs="Wingdings"/>
    </w:rPr>
  </w:style>
  <w:style w:type="character" w:customStyle="1" w:styleId="WW8Num11z0">
    <w:name w:val="WW8Num11z0"/>
    <w:rPr>
      <w:rFonts w:ascii="Wingdings" w:hAnsi="Wingdings" w:cs="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cs="Symbol"/>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styleId="Hyperlink">
    <w:name w:val="Hyperlink"/>
    <w:rPr>
      <w:color w:val="0000FF"/>
      <w:u w:val="single"/>
    </w:rPr>
  </w:style>
  <w:style w:type="character" w:customStyle="1" w:styleId="Normal10ptChar">
    <w:name w:val="Normal + 10 pt Char"/>
    <w:rPr>
      <w:sz w:val="24"/>
      <w:szCs w:val="24"/>
      <w:lang w:val="en-US" w:eastAsia="ar-SA" w:bidi="ar-SA"/>
    </w:rPr>
  </w:style>
  <w:style w:type="paragraph" w:customStyle="1" w:styleId="Heading">
    <w:name w:val="Heading"/>
    <w:basedOn w:val="Normal"/>
    <w:next w:val="BodyText"/>
    <w:pPr>
      <w:keepNext/>
      <w:spacing w:before="240" w:after="120"/>
    </w:pPr>
    <w:rPr>
      <w:rFonts w:eastAsia="Microsoft YaHei"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link w:val="HeaderChar"/>
    <w:uiPriority w:val="99"/>
    <w:rPr>
      <w:rFonts w:cs="Times New Roman"/>
      <w:lang w:val="x-none"/>
    </w:rPr>
  </w:style>
  <w:style w:type="paragraph" w:styleId="Footer">
    <w:name w:val="footer"/>
    <w:basedOn w:val="Normal"/>
  </w:style>
  <w:style w:type="paragraph" w:customStyle="1" w:styleId="Achievement">
    <w:name w:val="Achievement"/>
    <w:basedOn w:val="BodyText"/>
    <w:pPr>
      <w:numPr>
        <w:numId w:val="9"/>
      </w:numPr>
      <w:spacing w:after="60" w:line="220" w:lineRule="atLeast"/>
      <w:jc w:val="both"/>
    </w:pPr>
    <w:rPr>
      <w:spacing w:val="-5"/>
    </w:rPr>
  </w:style>
  <w:style w:type="paragraph" w:styleId="BodyText3">
    <w:name w:val="Body Text 3"/>
    <w:basedOn w:val="Normal"/>
    <w:pPr>
      <w:spacing w:after="120"/>
    </w:pPr>
    <w:rPr>
      <w:sz w:val="16"/>
      <w:szCs w:val="16"/>
    </w:rPr>
  </w:style>
  <w:style w:type="paragraph" w:customStyle="1" w:styleId="Normal10pt">
    <w:name w:val="Normal + 10 pt"/>
    <w:basedOn w:val="Normal"/>
    <w:rPr>
      <w:rFonts w:ascii="Times New Roman" w:hAnsi="Times New Roman" w:cs="Times New Roman"/>
      <w:sz w:val="24"/>
      <w:szCs w:val="24"/>
    </w:rPr>
  </w:style>
  <w:style w:type="paragraph" w:customStyle="1" w:styleId="ExplanatoryText">
    <w:name w:val="Explanatory Text"/>
    <w:basedOn w:val="Normal"/>
    <w:link w:val="ExplanatoryTextChar"/>
    <w:rPr>
      <w:rFonts w:ascii="Helvetica" w:hAnsi="Helvetica" w:cs="Times New Roman"/>
      <w:color w:val="0000FF"/>
      <w:sz w:val="18"/>
      <w:lang w:val="en-GB"/>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956824"/>
    <w:rPr>
      <w:rFonts w:ascii="Tahoma" w:hAnsi="Tahoma" w:cs="Times New Roman"/>
      <w:sz w:val="16"/>
      <w:szCs w:val="16"/>
      <w:lang w:val="x-none"/>
    </w:rPr>
  </w:style>
  <w:style w:type="character" w:customStyle="1" w:styleId="BalloonTextChar">
    <w:name w:val="Balloon Text Char"/>
    <w:link w:val="BalloonText"/>
    <w:uiPriority w:val="99"/>
    <w:semiHidden/>
    <w:rsid w:val="00956824"/>
    <w:rPr>
      <w:rFonts w:ascii="Tahoma" w:hAnsi="Tahoma" w:cs="Tahoma"/>
      <w:sz w:val="16"/>
      <w:szCs w:val="16"/>
      <w:lang w:eastAsia="ar-SA"/>
    </w:rPr>
  </w:style>
  <w:style w:type="character" w:customStyle="1" w:styleId="Heading1Char">
    <w:name w:val="Heading 1 Char"/>
    <w:link w:val="Heading1"/>
    <w:uiPriority w:val="9"/>
    <w:rsid w:val="00321972"/>
    <w:rPr>
      <w:rFonts w:ascii="Cambria" w:eastAsia="Times New Roman" w:hAnsi="Cambria" w:cs="Times New Roman"/>
      <w:b/>
      <w:bCs/>
      <w:kern w:val="32"/>
      <w:sz w:val="32"/>
      <w:szCs w:val="32"/>
      <w:lang w:eastAsia="ar-SA"/>
    </w:rPr>
  </w:style>
  <w:style w:type="paragraph" w:styleId="NoSpacing">
    <w:name w:val="No Spacing"/>
    <w:uiPriority w:val="1"/>
    <w:qFormat/>
    <w:rsid w:val="00321972"/>
    <w:pPr>
      <w:suppressAutoHyphens/>
    </w:pPr>
    <w:rPr>
      <w:rFonts w:ascii="Arial" w:hAnsi="Arial" w:cs="Arial"/>
      <w:lang w:val="en-US" w:eastAsia="ar-SA"/>
    </w:rPr>
  </w:style>
  <w:style w:type="character" w:customStyle="1" w:styleId="HeaderChar">
    <w:name w:val="Header Char"/>
    <w:link w:val="Header"/>
    <w:uiPriority w:val="99"/>
    <w:rsid w:val="008C16BD"/>
    <w:rPr>
      <w:rFonts w:ascii="Arial" w:hAnsi="Arial" w:cs="Arial"/>
      <w:lang w:eastAsia="ar-SA"/>
    </w:rPr>
  </w:style>
  <w:style w:type="paragraph" w:customStyle="1" w:styleId="kpmgbody">
    <w:name w:val="kpmgbody"/>
    <w:basedOn w:val="BodyText"/>
    <w:rsid w:val="0036303D"/>
    <w:pPr>
      <w:suppressAutoHyphens w:val="0"/>
      <w:spacing w:before="40" w:after="40" w:line="360" w:lineRule="auto"/>
      <w:jc w:val="both"/>
    </w:pPr>
    <w:rPr>
      <w:rFonts w:ascii="Century Gothic" w:eastAsia="MS Mincho" w:hAnsi="Century Gothic" w:cs="Times New Roman"/>
      <w:b/>
      <w:sz w:val="22"/>
      <w:lang w:eastAsia="en-US"/>
    </w:rPr>
  </w:style>
  <w:style w:type="character" w:customStyle="1" w:styleId="ExplanatoryTextChar">
    <w:name w:val="Explanatory Text Char"/>
    <w:link w:val="ExplanatoryText"/>
    <w:rsid w:val="00196940"/>
    <w:rPr>
      <w:rFonts w:ascii="Helvetica" w:hAnsi="Helvetica" w:cs="Arial"/>
      <w:color w:val="0000FF"/>
      <w:sz w:val="18"/>
      <w:lang w:val="en-GB" w:eastAsia="ar-SA"/>
    </w:rPr>
  </w:style>
  <w:style w:type="character" w:customStyle="1" w:styleId="WW8Num10z3">
    <w:name w:val="WW8Num10z3"/>
    <w:rsid w:val="00AA7EB3"/>
    <w:rPr>
      <w:rFonts w:ascii="Symbol" w:hAnsi="Symbol" w:cs="Symbol"/>
    </w:rPr>
  </w:style>
  <w:style w:type="paragraph" w:styleId="ListParagraph">
    <w:name w:val="List Paragraph"/>
    <w:basedOn w:val="Normal"/>
    <w:uiPriority w:val="34"/>
    <w:qFormat/>
    <w:rsid w:val="00726C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33688">
      <w:bodyDiv w:val="1"/>
      <w:marLeft w:val="0"/>
      <w:marRight w:val="0"/>
      <w:marTop w:val="0"/>
      <w:marBottom w:val="0"/>
      <w:divBdr>
        <w:top w:val="none" w:sz="0" w:space="0" w:color="auto"/>
        <w:left w:val="none" w:sz="0" w:space="0" w:color="auto"/>
        <w:bottom w:val="none" w:sz="0" w:space="0" w:color="auto"/>
        <w:right w:val="none" w:sz="0" w:space="0" w:color="auto"/>
      </w:divBdr>
      <w:divsChild>
        <w:div w:id="29887134">
          <w:marLeft w:val="0"/>
          <w:marRight w:val="0"/>
          <w:marTop w:val="0"/>
          <w:marBottom w:val="0"/>
          <w:divBdr>
            <w:top w:val="none" w:sz="0" w:space="0" w:color="auto"/>
            <w:left w:val="none" w:sz="0" w:space="0" w:color="auto"/>
            <w:bottom w:val="none" w:sz="0" w:space="0" w:color="auto"/>
            <w:right w:val="none" w:sz="0" w:space="0" w:color="auto"/>
          </w:divBdr>
          <w:divsChild>
            <w:div w:id="152988092">
              <w:marLeft w:val="0"/>
              <w:marRight w:val="0"/>
              <w:marTop w:val="0"/>
              <w:marBottom w:val="0"/>
              <w:divBdr>
                <w:top w:val="none" w:sz="0" w:space="0" w:color="auto"/>
                <w:left w:val="none" w:sz="0" w:space="0" w:color="auto"/>
                <w:bottom w:val="none" w:sz="0" w:space="0" w:color="auto"/>
                <w:right w:val="none" w:sz="0" w:space="0" w:color="auto"/>
              </w:divBdr>
              <w:divsChild>
                <w:div w:id="1746799023">
                  <w:marLeft w:val="0"/>
                  <w:marRight w:val="0"/>
                  <w:marTop w:val="0"/>
                  <w:marBottom w:val="0"/>
                  <w:divBdr>
                    <w:top w:val="none" w:sz="0" w:space="0" w:color="auto"/>
                    <w:left w:val="none" w:sz="0" w:space="0" w:color="auto"/>
                    <w:bottom w:val="none" w:sz="0" w:space="0" w:color="auto"/>
                    <w:right w:val="none" w:sz="0" w:space="0" w:color="auto"/>
                  </w:divBdr>
                  <w:divsChild>
                    <w:div w:id="469369919">
                      <w:marLeft w:val="0"/>
                      <w:marRight w:val="0"/>
                      <w:marTop w:val="0"/>
                      <w:marBottom w:val="0"/>
                      <w:divBdr>
                        <w:top w:val="none" w:sz="0" w:space="0" w:color="auto"/>
                        <w:left w:val="none" w:sz="0" w:space="0" w:color="auto"/>
                        <w:bottom w:val="none" w:sz="0" w:space="0" w:color="auto"/>
                        <w:right w:val="none" w:sz="0" w:space="0" w:color="auto"/>
                      </w:divBdr>
                      <w:divsChild>
                        <w:div w:id="539629481">
                          <w:marLeft w:val="0"/>
                          <w:marRight w:val="0"/>
                          <w:marTop w:val="0"/>
                          <w:marBottom w:val="0"/>
                          <w:divBdr>
                            <w:top w:val="none" w:sz="0" w:space="0" w:color="auto"/>
                            <w:left w:val="none" w:sz="0" w:space="0" w:color="auto"/>
                            <w:bottom w:val="none" w:sz="0" w:space="0" w:color="auto"/>
                            <w:right w:val="none" w:sz="0" w:space="0" w:color="auto"/>
                          </w:divBdr>
                        </w:div>
                        <w:div w:id="767385751">
                          <w:marLeft w:val="0"/>
                          <w:marRight w:val="0"/>
                          <w:marTop w:val="0"/>
                          <w:marBottom w:val="0"/>
                          <w:divBdr>
                            <w:top w:val="none" w:sz="0" w:space="0" w:color="auto"/>
                            <w:left w:val="none" w:sz="0" w:space="0" w:color="auto"/>
                            <w:bottom w:val="none" w:sz="0" w:space="0" w:color="auto"/>
                            <w:right w:val="none" w:sz="0" w:space="0" w:color="auto"/>
                          </w:divBdr>
                        </w:div>
                        <w:div w:id="1019740811">
                          <w:marLeft w:val="0"/>
                          <w:marRight w:val="0"/>
                          <w:marTop w:val="0"/>
                          <w:marBottom w:val="0"/>
                          <w:divBdr>
                            <w:top w:val="none" w:sz="0" w:space="0" w:color="auto"/>
                            <w:left w:val="none" w:sz="0" w:space="0" w:color="auto"/>
                            <w:bottom w:val="none" w:sz="0" w:space="0" w:color="auto"/>
                            <w:right w:val="none" w:sz="0" w:space="0" w:color="auto"/>
                          </w:divBdr>
                        </w:div>
                        <w:div w:id="1149983650">
                          <w:marLeft w:val="0"/>
                          <w:marRight w:val="0"/>
                          <w:marTop w:val="0"/>
                          <w:marBottom w:val="0"/>
                          <w:divBdr>
                            <w:top w:val="none" w:sz="0" w:space="0" w:color="auto"/>
                            <w:left w:val="none" w:sz="0" w:space="0" w:color="auto"/>
                            <w:bottom w:val="none" w:sz="0" w:space="0" w:color="auto"/>
                            <w:right w:val="none" w:sz="0" w:space="0" w:color="auto"/>
                          </w:divBdr>
                        </w:div>
                        <w:div w:id="21120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image" Target="media/image6.wmf" /><Relationship Id="rId18" Type="http://schemas.openxmlformats.org/officeDocument/2006/relationships/image" Target="media/image10.png" /><Relationship Id="rId26" Type="http://schemas.openxmlformats.org/officeDocument/2006/relationships/footer" Target="footer3.xml" /><Relationship Id="rId3" Type="http://schemas.openxmlformats.org/officeDocument/2006/relationships/customXml" Target="../customXml/item3.xml" /><Relationship Id="rId21" Type="http://schemas.openxmlformats.org/officeDocument/2006/relationships/header" Target="header1.xml" /><Relationship Id="rId7" Type="http://schemas.openxmlformats.org/officeDocument/2006/relationships/webSettings" Target="webSettings.xml" /><Relationship Id="rId12" Type="http://schemas.openxmlformats.org/officeDocument/2006/relationships/image" Target="media/image5.wmf" /><Relationship Id="rId17" Type="http://schemas.openxmlformats.org/officeDocument/2006/relationships/oleObject" Target="embeddings/oleObject1.bin" /><Relationship Id="rId25" Type="http://schemas.openxmlformats.org/officeDocument/2006/relationships/header" Target="header3.xml" /><Relationship Id="rId2" Type="http://schemas.openxmlformats.org/officeDocument/2006/relationships/customXml" Target="../customXml/item2.xml" /><Relationship Id="rId16" Type="http://schemas.openxmlformats.org/officeDocument/2006/relationships/image" Target="media/image9.png" /><Relationship Id="rId20" Type="http://schemas.openxmlformats.org/officeDocument/2006/relationships/image" Target="media/image12.png"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4.wmf" /><Relationship Id="rId24" Type="http://schemas.openxmlformats.org/officeDocument/2006/relationships/footer" Target="footer2.xml" /><Relationship Id="rId5" Type="http://schemas.openxmlformats.org/officeDocument/2006/relationships/styles" Target="styles.xml" /><Relationship Id="rId15" Type="http://schemas.openxmlformats.org/officeDocument/2006/relationships/image" Target="media/image8.jpg" /><Relationship Id="rId23" Type="http://schemas.openxmlformats.org/officeDocument/2006/relationships/footer" Target="footer1.xml" /><Relationship Id="rId28" Type="http://schemas.openxmlformats.org/officeDocument/2006/relationships/theme" Target="theme/theme1.xml" /><Relationship Id="rId10" Type="http://schemas.openxmlformats.org/officeDocument/2006/relationships/image" Target="media/image3.jpeg" /><Relationship Id="rId19" Type="http://schemas.openxmlformats.org/officeDocument/2006/relationships/image" Target="media/image11.jpe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image" Target="media/image7.png" /><Relationship Id="rId22" Type="http://schemas.openxmlformats.org/officeDocument/2006/relationships/header" Target="header2.xml" /><Relationship Id="rId27" Type="http://schemas.openxmlformats.org/officeDocument/2006/relationships/fontTable" Target="fontTable.xml" /></Relationships>
</file>

<file path=word/_rels/numbering.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XMLData TextToDisplay="%CLASSIFICATIONDATETIME%">06:17 27/02/2020</XMLData>
</file>

<file path=customXml/item2.xml><?xml version="1.0" encoding="utf-8"?>
<XMLData TextToDisplay="RightsWATCHMark">7|CITI-No PII-Public|{00000000-0000-0000-0000-000000000000}</XMLData>
</file>

<file path=customXml/item3.xml><?xml version="1.0" encoding="utf-8"?>
<XMLData TextToDisplay="%DOCUMENTGUID%">{00000000-0000-0000-0000-000000000000}</XMLData>
</file>

<file path=customXml/itemProps1.xml><?xml version="1.0" encoding="utf-8"?>
<ds:datastoreItem xmlns:ds="http://schemas.openxmlformats.org/officeDocument/2006/customXml" ds:itemID="{82923C41-D579-4D8C-8602-0A8DD8DB917B}">
  <ds:schemaRefs/>
</ds:datastoreItem>
</file>

<file path=customXml/itemProps2.xml><?xml version="1.0" encoding="utf-8"?>
<ds:datastoreItem xmlns:ds="http://schemas.openxmlformats.org/officeDocument/2006/customXml" ds:itemID="{4FD7C084-4B7A-4808-8B47-3B3A24CF2772}">
  <ds:schemaRefs/>
</ds:datastoreItem>
</file>

<file path=customXml/itemProps3.xml><?xml version="1.0" encoding="utf-8"?>
<ds:datastoreItem xmlns:ds="http://schemas.openxmlformats.org/officeDocument/2006/customXml" ds:itemID="{A3AE6AD9-A0CF-4C82-ADC3-81F1276E6D8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Objective: To contribute to the growth of my organization, work in challenging environment to apply my analytical and computing skills effectively in chosen career which can effects numerous beneficial decisions for the organization</vt:lpstr>
    </vt:vector>
  </TitlesOfParts>
  <Company>PSL</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To contribute to the growth of my organization, work in challenging environment to apply my analytical and computing skills effectively in chosen career which can effects numerous beneficial decisions for the organization</dc:title>
  <dc:creator>Anil Kanani</dc:creator>
  <cp:lastModifiedBy>Gunmay Gangwal</cp:lastModifiedBy>
  <cp:revision>2</cp:revision>
  <cp:lastPrinted>2021-06-26T12:20:00Z</cp:lastPrinted>
  <dcterms:created xsi:type="dcterms:W3CDTF">2025-06-30T11:28:00Z</dcterms:created>
  <dcterms:modified xsi:type="dcterms:W3CDTF">2025-06-30T11:28:00Z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y fmtid="{D5CDD505-2E9C-101B-9397-08002B2CF9AE}" pid="3" name="MSIP_Label_bc91c9e8-2fc1-43b9-91b0-ada54b548747_Enabled">
    <vt:lpwstr>true</vt:lpwstr>
  </property>
  <property fmtid="{D5CDD505-2E9C-101B-9397-08002B2CF9AE}" pid="4" name="MSIP_Label_bc91c9e8-2fc1-43b9-91b0-ada54b548747_SetDate">
    <vt:lpwstr>2021-03-12T15:27:09Z</vt:lpwstr>
  </property>
  <property fmtid="{D5CDD505-2E9C-101B-9397-08002B2CF9AE}" pid="5" name="MSIP_Label_bc91c9e8-2fc1-43b9-91b0-ada54b548747_Method">
    <vt:lpwstr>Privileged</vt:lpwstr>
  </property>
  <property fmtid="{D5CDD505-2E9C-101B-9397-08002B2CF9AE}" pid="6" name="MSIP_Label_bc91c9e8-2fc1-43b9-91b0-ada54b548747_Name">
    <vt:lpwstr>bc91c9e8-2fc1-43b9-91b0-ada54b548747</vt:lpwstr>
  </property>
  <property fmtid="{D5CDD505-2E9C-101B-9397-08002B2CF9AE}" pid="7" name="MSIP_Label_bc91c9e8-2fc1-43b9-91b0-ada54b548747_SiteId">
    <vt:lpwstr>0d85160c-5899-44ca-acc8-db1501b993b6</vt:lpwstr>
  </property>
  <property fmtid="{D5CDD505-2E9C-101B-9397-08002B2CF9AE}" pid="8" name="MSIP_Label_bc91c9e8-2fc1-43b9-91b0-ada54b548747_ActionId">
    <vt:lpwstr>60099ee3-b08c-4075-8051-bb0b756839f8</vt:lpwstr>
  </property>
  <property fmtid="{D5CDD505-2E9C-101B-9397-08002B2CF9AE}" pid="9" name="MSIP_Label_bc91c9e8-2fc1-43b9-91b0-ada54b548747_ContentBits">
    <vt:lpwstr>1</vt:lpwstr>
  </property>
</Properties>
</file>